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67BA" w14:textId="2FA0B92B" w:rsidR="00A9204E" w:rsidRDefault="00E35F26">
      <w:r>
        <w:t>Bank Loan Report |   Summary</w:t>
      </w:r>
    </w:p>
    <w:p w14:paraId="5FBEC66E" w14:textId="77777777" w:rsidR="00E35F26" w:rsidRDefault="00E35F26"/>
    <w:p w14:paraId="1112227F" w14:textId="5557D787" w:rsidR="00E35F26" w:rsidRDefault="00E35F26">
      <w:r>
        <w:t xml:space="preserve">KPI’s: </w:t>
      </w:r>
    </w:p>
    <w:p w14:paraId="39CAE2C9" w14:textId="77777777" w:rsidR="00E35F26" w:rsidRDefault="00E35F26"/>
    <w:p w14:paraId="2C8F9BE8" w14:textId="1C6340C3" w:rsidR="00E35F26" w:rsidRDefault="00E35F26">
      <w:r>
        <w:t>Total Loan Applications:</w:t>
      </w:r>
    </w:p>
    <w:p w14:paraId="041B5EFF" w14:textId="77777777" w:rsidR="00E35F26" w:rsidRDefault="00E35F26"/>
    <w:p w14:paraId="33DC8163" w14:textId="083FCD87" w:rsidR="00E35F26" w:rsidRDefault="00E35F26" w:rsidP="00E35F26">
      <w:pPr>
        <w:pStyle w:val="ListParagraph"/>
        <w:numPr>
          <w:ilvl w:val="0"/>
          <w:numId w:val="24"/>
        </w:numPr>
      </w:pPr>
      <w:r w:rsidRPr="00E35F26">
        <w:t>Select count(id) as total_loan_application from bank_loandata;</w:t>
      </w:r>
    </w:p>
    <w:p w14:paraId="76908F9E" w14:textId="77777777" w:rsidR="00E35F26" w:rsidRDefault="00E35F26" w:rsidP="00E35F26"/>
    <w:p w14:paraId="5BAE3D60" w14:textId="77777777" w:rsidR="00E35F26" w:rsidRDefault="00E35F26" w:rsidP="00E35F26"/>
    <w:p w14:paraId="22D9F77D" w14:textId="2EA99B59" w:rsidR="00E35F26" w:rsidRDefault="00E35F26" w:rsidP="00E35F26">
      <w:r w:rsidRPr="00E35F26">
        <w:drawing>
          <wp:inline distT="0" distB="0" distL="0" distR="0" wp14:anchorId="3BB96984" wp14:editId="5311D208">
            <wp:extent cx="1775614" cy="655377"/>
            <wp:effectExtent l="0" t="0" r="0" b="0"/>
            <wp:docPr id="21278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0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47EB" w14:textId="77777777" w:rsidR="00317E55" w:rsidRDefault="00317E55" w:rsidP="00E35F26"/>
    <w:p w14:paraId="25B52D91" w14:textId="77777777" w:rsidR="00E35F26" w:rsidRDefault="00E35F26" w:rsidP="00E35F26"/>
    <w:p w14:paraId="05841C46" w14:textId="77777777" w:rsidR="00E35F26" w:rsidRDefault="00E35F26" w:rsidP="00E35F26"/>
    <w:p w14:paraId="22B51DE4" w14:textId="4DD8E9DF" w:rsidR="00E35F26" w:rsidRDefault="00E35F26" w:rsidP="00E35F26">
      <w:r>
        <w:t>MTD Loan Applications:</w:t>
      </w:r>
    </w:p>
    <w:p w14:paraId="5414D66A" w14:textId="77777777" w:rsidR="00F324AC" w:rsidRDefault="00F324AC" w:rsidP="00E35F26"/>
    <w:p w14:paraId="6B35920D" w14:textId="6B480985" w:rsidR="00F324AC" w:rsidRDefault="00F324AC" w:rsidP="00F324AC">
      <w:pPr>
        <w:pStyle w:val="ListParagraph"/>
        <w:numPr>
          <w:ilvl w:val="0"/>
          <w:numId w:val="24"/>
        </w:numPr>
      </w:pPr>
      <w:r>
        <w:t xml:space="preserve">SELECT count(id) as MTD_total_loan_application  FROM bank_loandata </w:t>
      </w:r>
    </w:p>
    <w:p w14:paraId="0130FF7A" w14:textId="77777777" w:rsidR="00F324AC" w:rsidRDefault="00F324AC" w:rsidP="00F324AC">
      <w:pPr>
        <w:pStyle w:val="ListParagraph"/>
      </w:pPr>
      <w:r>
        <w:t>WHERE month(str_to_date(issue_date, '%d-%m-%Y')) = 12</w:t>
      </w:r>
    </w:p>
    <w:p w14:paraId="48428BAD" w14:textId="4FC59D72" w:rsidR="00F324AC" w:rsidRDefault="00F324AC" w:rsidP="00F324AC">
      <w:pPr>
        <w:pStyle w:val="ListParagraph"/>
      </w:pPr>
      <w:r>
        <w:t>and year(str_to_date(issue_date, '%d-%m-%Y')) = 2021;</w:t>
      </w:r>
    </w:p>
    <w:p w14:paraId="457CFAA5" w14:textId="77777777" w:rsidR="00317E55" w:rsidRDefault="00317E55" w:rsidP="00F324AC">
      <w:pPr>
        <w:pStyle w:val="ListParagraph"/>
      </w:pPr>
    </w:p>
    <w:p w14:paraId="756FF99F" w14:textId="77777777" w:rsidR="00F324AC" w:rsidRDefault="00F324AC" w:rsidP="00F324AC">
      <w:pPr>
        <w:pStyle w:val="ListParagraph"/>
      </w:pPr>
    </w:p>
    <w:p w14:paraId="725CCDE4" w14:textId="6369EEC4" w:rsidR="00E35F26" w:rsidRDefault="00F324AC" w:rsidP="00E35F26">
      <w:r w:rsidRPr="00F324AC">
        <w:drawing>
          <wp:inline distT="0" distB="0" distL="0" distR="0" wp14:anchorId="71F9B628" wp14:editId="13CE1E63">
            <wp:extent cx="1851820" cy="624894"/>
            <wp:effectExtent l="0" t="0" r="0" b="3810"/>
            <wp:docPr id="8094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1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EC0E" w14:textId="77777777" w:rsidR="00317E55" w:rsidRDefault="00317E55" w:rsidP="00E35F26"/>
    <w:p w14:paraId="71D094F7" w14:textId="77777777" w:rsidR="00317E55" w:rsidRDefault="00317E55" w:rsidP="00E35F26"/>
    <w:p w14:paraId="662FF17F" w14:textId="77777777" w:rsidR="00317E55" w:rsidRDefault="00317E55" w:rsidP="00E35F26"/>
    <w:p w14:paraId="24183D82" w14:textId="77777777" w:rsidR="001605E4" w:rsidRDefault="001605E4" w:rsidP="00E35F26"/>
    <w:p w14:paraId="7F217F01" w14:textId="0C8FCF5F" w:rsidR="001605E4" w:rsidRDefault="00317E55" w:rsidP="00E35F26">
      <w:r>
        <w:t>PMTD Loan Application:</w:t>
      </w:r>
    </w:p>
    <w:p w14:paraId="100AAC36" w14:textId="77777777" w:rsidR="00317E55" w:rsidRDefault="00317E55" w:rsidP="00E35F26"/>
    <w:p w14:paraId="56A423CD" w14:textId="77777777" w:rsidR="00317E55" w:rsidRDefault="00317E55" w:rsidP="00E35F26"/>
    <w:p w14:paraId="100A6407" w14:textId="594D8EF6" w:rsidR="001605E4" w:rsidRDefault="001605E4" w:rsidP="001605E4">
      <w:pPr>
        <w:pStyle w:val="ListParagraph"/>
        <w:numPr>
          <w:ilvl w:val="0"/>
          <w:numId w:val="24"/>
        </w:numPr>
      </w:pPr>
      <w:r>
        <w:t xml:space="preserve">SELECT count(id) as PMTD_total_loan_application FROM bank_loandata </w:t>
      </w:r>
    </w:p>
    <w:p w14:paraId="79AC209A" w14:textId="77777777" w:rsidR="001605E4" w:rsidRDefault="001605E4" w:rsidP="001605E4">
      <w:pPr>
        <w:ind w:left="360"/>
      </w:pPr>
      <w:r>
        <w:t>WHERE month(str_to_date(issue_date, '%d-%m-%Y')) = 11</w:t>
      </w:r>
    </w:p>
    <w:p w14:paraId="2D022F6D" w14:textId="5B6BBFC3" w:rsidR="001605E4" w:rsidRDefault="001605E4" w:rsidP="001605E4">
      <w:pPr>
        <w:ind w:firstLine="360"/>
      </w:pPr>
      <w:r>
        <w:t>and year(str_to_date(issue_date, '%d-%m-%Y')) = 2021;</w:t>
      </w:r>
    </w:p>
    <w:p w14:paraId="3224F81B" w14:textId="77777777" w:rsidR="001605E4" w:rsidRDefault="001605E4" w:rsidP="001605E4">
      <w:pPr>
        <w:ind w:firstLine="360"/>
      </w:pPr>
    </w:p>
    <w:p w14:paraId="1FFBEDCE" w14:textId="56D59346" w:rsidR="001605E4" w:rsidRDefault="001605E4" w:rsidP="001605E4">
      <w:pPr>
        <w:ind w:firstLine="360"/>
      </w:pPr>
      <w:r w:rsidRPr="001605E4">
        <w:drawing>
          <wp:inline distT="0" distB="0" distL="0" distR="0" wp14:anchorId="5A7FD7E5" wp14:editId="758A4281">
            <wp:extent cx="2789162" cy="1074513"/>
            <wp:effectExtent l="0" t="0" r="0" b="0"/>
            <wp:docPr id="20082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3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005E" w14:textId="77777777" w:rsidR="001605E4" w:rsidRDefault="001605E4" w:rsidP="001605E4">
      <w:pPr>
        <w:ind w:firstLine="360"/>
      </w:pPr>
    </w:p>
    <w:p w14:paraId="742392C6" w14:textId="77777777" w:rsidR="001605E4" w:rsidRDefault="001605E4" w:rsidP="001605E4">
      <w:pPr>
        <w:ind w:firstLine="360"/>
      </w:pPr>
    </w:p>
    <w:p w14:paraId="1BA71A3B" w14:textId="77777777" w:rsidR="009D4433" w:rsidRDefault="009D4433" w:rsidP="001605E4">
      <w:pPr>
        <w:ind w:firstLine="360"/>
      </w:pPr>
    </w:p>
    <w:p w14:paraId="4D773C20" w14:textId="77777777" w:rsidR="009D4433" w:rsidRDefault="009D4433" w:rsidP="001605E4">
      <w:pPr>
        <w:ind w:firstLine="360"/>
      </w:pPr>
    </w:p>
    <w:p w14:paraId="2D17F218" w14:textId="575EA5DF" w:rsidR="009D4433" w:rsidRDefault="00317E55" w:rsidP="00317E55">
      <w:pPr>
        <w:ind w:firstLine="720"/>
      </w:pPr>
      <w:r>
        <w:lastRenderedPageBreak/>
        <w:t>MTD Total Funded Amount</w:t>
      </w:r>
    </w:p>
    <w:p w14:paraId="21475682" w14:textId="77777777" w:rsidR="00317E55" w:rsidRDefault="00317E55" w:rsidP="001605E4">
      <w:pPr>
        <w:ind w:firstLine="360"/>
      </w:pPr>
    </w:p>
    <w:p w14:paraId="2782B1E1" w14:textId="77777777" w:rsidR="001605E4" w:rsidRDefault="001605E4" w:rsidP="001605E4">
      <w:pPr>
        <w:pStyle w:val="ListParagraph"/>
        <w:numPr>
          <w:ilvl w:val="0"/>
          <w:numId w:val="24"/>
        </w:numPr>
      </w:pPr>
      <w:r>
        <w:tab/>
        <w:t>Select sum(loan_amount) as MTD_total_fundedamount</w:t>
      </w:r>
    </w:p>
    <w:p w14:paraId="5BEECC98" w14:textId="77777777" w:rsidR="001605E4" w:rsidRDefault="001605E4" w:rsidP="001605E4">
      <w:pPr>
        <w:pStyle w:val="ListParagraph"/>
      </w:pPr>
      <w:r>
        <w:tab/>
        <w:t>from bank_loandata</w:t>
      </w:r>
    </w:p>
    <w:p w14:paraId="732BC479" w14:textId="77777777" w:rsidR="001605E4" w:rsidRDefault="001605E4" w:rsidP="001605E4">
      <w:pPr>
        <w:pStyle w:val="ListParagraph"/>
      </w:pPr>
      <w:r>
        <w:tab/>
        <w:t>where month(str_to_date(issue_date, '%d-%m-%Y')) = 12</w:t>
      </w:r>
    </w:p>
    <w:p w14:paraId="2F33EF23" w14:textId="711D4D51" w:rsidR="001605E4" w:rsidRDefault="001605E4" w:rsidP="001605E4">
      <w:pPr>
        <w:pStyle w:val="ListParagraph"/>
      </w:pPr>
      <w:r>
        <w:tab/>
        <w:t>and year(str_to_date(issue_date, '%d-%m-%Y')) = 2021;</w:t>
      </w:r>
    </w:p>
    <w:p w14:paraId="4F5F662F" w14:textId="77777777" w:rsidR="001605E4" w:rsidRDefault="001605E4" w:rsidP="001605E4">
      <w:pPr>
        <w:pStyle w:val="ListParagraph"/>
      </w:pPr>
    </w:p>
    <w:p w14:paraId="410C1A72" w14:textId="42507FF7" w:rsidR="001605E4" w:rsidRDefault="001605E4" w:rsidP="001605E4">
      <w:pPr>
        <w:pStyle w:val="ListParagraph"/>
      </w:pPr>
      <w:r w:rsidRPr="001605E4">
        <w:drawing>
          <wp:inline distT="0" distB="0" distL="0" distR="0" wp14:anchorId="254A10AE" wp14:editId="256EB6E8">
            <wp:extent cx="1691787" cy="647756"/>
            <wp:effectExtent l="0" t="0" r="3810" b="0"/>
            <wp:docPr id="3481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7B8A" w14:textId="77777777" w:rsidR="00317E55" w:rsidRDefault="00317E55" w:rsidP="001605E4">
      <w:pPr>
        <w:pStyle w:val="ListParagraph"/>
      </w:pPr>
    </w:p>
    <w:p w14:paraId="0187CDC4" w14:textId="77777777" w:rsidR="009D4433" w:rsidRDefault="009D4433" w:rsidP="001605E4">
      <w:pPr>
        <w:pStyle w:val="ListParagraph"/>
      </w:pPr>
    </w:p>
    <w:p w14:paraId="23140CDE" w14:textId="77777777" w:rsidR="009D4433" w:rsidRDefault="009D4433" w:rsidP="001605E4">
      <w:pPr>
        <w:pStyle w:val="ListParagraph"/>
      </w:pPr>
    </w:p>
    <w:p w14:paraId="1A22764F" w14:textId="6342F893" w:rsidR="009D4433" w:rsidRDefault="00317E55" w:rsidP="001605E4">
      <w:pPr>
        <w:pStyle w:val="ListParagraph"/>
      </w:pPr>
      <w:r>
        <w:t>PMTD Total Funded Amount</w:t>
      </w:r>
    </w:p>
    <w:p w14:paraId="3037EF15" w14:textId="77777777" w:rsidR="00317E55" w:rsidRDefault="00317E55" w:rsidP="001605E4">
      <w:pPr>
        <w:pStyle w:val="ListParagraph"/>
      </w:pPr>
    </w:p>
    <w:p w14:paraId="7A383261" w14:textId="77777777" w:rsidR="00645B7E" w:rsidRDefault="00645B7E" w:rsidP="00645B7E">
      <w:pPr>
        <w:pStyle w:val="ListParagraph"/>
        <w:numPr>
          <w:ilvl w:val="0"/>
          <w:numId w:val="24"/>
        </w:numPr>
      </w:pPr>
      <w:r>
        <w:t>Select sum(loan_amount) as PMTD_total_fundedamount</w:t>
      </w:r>
    </w:p>
    <w:p w14:paraId="58F1A341" w14:textId="77777777" w:rsidR="00645B7E" w:rsidRDefault="00645B7E" w:rsidP="00645B7E">
      <w:pPr>
        <w:pStyle w:val="ListParagraph"/>
      </w:pPr>
      <w:r>
        <w:tab/>
        <w:t>from bank_loandata</w:t>
      </w:r>
    </w:p>
    <w:p w14:paraId="4910E3BB" w14:textId="77777777" w:rsidR="00645B7E" w:rsidRDefault="00645B7E" w:rsidP="00645B7E">
      <w:pPr>
        <w:pStyle w:val="ListParagraph"/>
      </w:pPr>
      <w:r>
        <w:tab/>
        <w:t>where month(str_to_date(issue_date, '%d-%m-%Y')) = 11</w:t>
      </w:r>
    </w:p>
    <w:p w14:paraId="32B585FC" w14:textId="27FD6516" w:rsidR="00645B7E" w:rsidRDefault="00645B7E" w:rsidP="00645B7E">
      <w:pPr>
        <w:pStyle w:val="ListParagraph"/>
      </w:pPr>
      <w:r>
        <w:tab/>
        <w:t>and year(str_to_date(issue_date, '%d-%m-%Y')) = 2021;</w:t>
      </w:r>
    </w:p>
    <w:p w14:paraId="2710DD74" w14:textId="77777777" w:rsidR="00645B7E" w:rsidRDefault="00645B7E" w:rsidP="00645B7E">
      <w:pPr>
        <w:pStyle w:val="ListParagraph"/>
      </w:pPr>
    </w:p>
    <w:p w14:paraId="71D27FD2" w14:textId="2CFB20E6" w:rsidR="00645B7E" w:rsidRDefault="00645B7E" w:rsidP="00645B7E">
      <w:pPr>
        <w:pStyle w:val="ListParagraph"/>
      </w:pPr>
      <w:r w:rsidRPr="00645B7E">
        <w:drawing>
          <wp:inline distT="0" distB="0" distL="0" distR="0" wp14:anchorId="3929E255" wp14:editId="16DCBB5C">
            <wp:extent cx="2415749" cy="762066"/>
            <wp:effectExtent l="0" t="0" r="3810" b="0"/>
            <wp:docPr id="172385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5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6F43" w14:textId="77777777" w:rsidR="00317E55" w:rsidRDefault="00317E55" w:rsidP="00645B7E">
      <w:pPr>
        <w:pStyle w:val="ListParagraph"/>
      </w:pPr>
    </w:p>
    <w:p w14:paraId="6CF8982B" w14:textId="77777777" w:rsidR="00317E55" w:rsidRDefault="00317E55" w:rsidP="00645B7E">
      <w:pPr>
        <w:pStyle w:val="ListParagraph"/>
      </w:pPr>
    </w:p>
    <w:p w14:paraId="4E734E90" w14:textId="77777777" w:rsidR="00317E55" w:rsidRDefault="00317E55" w:rsidP="00645B7E">
      <w:pPr>
        <w:pStyle w:val="ListParagraph"/>
      </w:pPr>
    </w:p>
    <w:p w14:paraId="43A56B20" w14:textId="77777777" w:rsidR="00317E55" w:rsidRDefault="00317E55" w:rsidP="00645B7E">
      <w:pPr>
        <w:pStyle w:val="ListParagraph"/>
      </w:pPr>
    </w:p>
    <w:p w14:paraId="7C0454FC" w14:textId="143A576F" w:rsidR="00317E55" w:rsidRDefault="00317E55" w:rsidP="00645B7E">
      <w:pPr>
        <w:pStyle w:val="ListParagraph"/>
      </w:pPr>
      <w:r>
        <w:t>Total Funded Amount</w:t>
      </w:r>
    </w:p>
    <w:p w14:paraId="6C106025" w14:textId="77777777" w:rsidR="00645B7E" w:rsidRDefault="00645B7E" w:rsidP="00645B7E">
      <w:pPr>
        <w:pStyle w:val="ListParagraph"/>
      </w:pPr>
    </w:p>
    <w:p w14:paraId="1BB57590" w14:textId="77777777" w:rsidR="00645B7E" w:rsidRDefault="00645B7E" w:rsidP="00645B7E">
      <w:pPr>
        <w:pStyle w:val="ListParagraph"/>
        <w:numPr>
          <w:ilvl w:val="0"/>
          <w:numId w:val="24"/>
        </w:numPr>
      </w:pPr>
      <w:r>
        <w:t>Select sum(loan_amount) as total_fundedamnt</w:t>
      </w:r>
    </w:p>
    <w:p w14:paraId="3F709F96" w14:textId="1B6BDB26" w:rsidR="00645B7E" w:rsidRDefault="00645B7E" w:rsidP="00645B7E">
      <w:pPr>
        <w:ind w:left="360" w:firstLine="360"/>
      </w:pPr>
      <w:r>
        <w:t>from bank_loandata;</w:t>
      </w:r>
    </w:p>
    <w:p w14:paraId="706CD5C7" w14:textId="77777777" w:rsidR="00645B7E" w:rsidRDefault="00645B7E" w:rsidP="00645B7E">
      <w:pPr>
        <w:ind w:left="360" w:firstLine="360"/>
      </w:pPr>
    </w:p>
    <w:p w14:paraId="5A58714E" w14:textId="77777777" w:rsidR="00645B7E" w:rsidRDefault="00645B7E" w:rsidP="00645B7E">
      <w:pPr>
        <w:ind w:left="360" w:firstLine="360"/>
      </w:pPr>
    </w:p>
    <w:p w14:paraId="22E6F90C" w14:textId="27275C1B" w:rsidR="00645B7E" w:rsidRDefault="00645B7E" w:rsidP="00645B7E">
      <w:pPr>
        <w:ind w:left="360" w:firstLine="360"/>
      </w:pPr>
      <w:r w:rsidRPr="00645B7E">
        <w:drawing>
          <wp:inline distT="0" distB="0" distL="0" distR="0" wp14:anchorId="2C053374" wp14:editId="5E93B318">
            <wp:extent cx="2187130" cy="533446"/>
            <wp:effectExtent l="0" t="0" r="3810" b="0"/>
            <wp:docPr id="4759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2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500C" w14:textId="77777777" w:rsidR="00A62AA0" w:rsidRDefault="00A62AA0" w:rsidP="00645B7E">
      <w:pPr>
        <w:ind w:left="360" w:firstLine="360"/>
      </w:pPr>
    </w:p>
    <w:p w14:paraId="53C0244D" w14:textId="77777777" w:rsidR="00A62AA0" w:rsidRDefault="00A62AA0" w:rsidP="00645B7E">
      <w:pPr>
        <w:ind w:left="360" w:firstLine="360"/>
      </w:pPr>
    </w:p>
    <w:p w14:paraId="08D87765" w14:textId="77777777" w:rsidR="00A62AA0" w:rsidRDefault="00A62AA0" w:rsidP="00645B7E">
      <w:pPr>
        <w:ind w:left="360" w:firstLine="360"/>
      </w:pPr>
    </w:p>
    <w:p w14:paraId="390D914A" w14:textId="77777777" w:rsidR="00A62AA0" w:rsidRDefault="00A62AA0" w:rsidP="00A62AA0">
      <w:pPr>
        <w:ind w:left="360" w:firstLine="360"/>
      </w:pPr>
    </w:p>
    <w:p w14:paraId="7FAA2E50" w14:textId="77777777" w:rsidR="00A62AA0" w:rsidRDefault="00A62AA0" w:rsidP="00A62AA0">
      <w:pPr>
        <w:ind w:left="360" w:firstLine="360"/>
      </w:pPr>
    </w:p>
    <w:p w14:paraId="21E4D044" w14:textId="77777777" w:rsidR="00A62AA0" w:rsidRDefault="00A62AA0" w:rsidP="00A62AA0">
      <w:pPr>
        <w:pStyle w:val="ListParagraph"/>
      </w:pPr>
    </w:p>
    <w:p w14:paraId="319D6BE0" w14:textId="77777777" w:rsidR="00A62AA0" w:rsidRDefault="00A62AA0" w:rsidP="00A62AA0">
      <w:pPr>
        <w:ind w:left="360"/>
      </w:pPr>
    </w:p>
    <w:p w14:paraId="5FAE3A30" w14:textId="77777777" w:rsidR="00A62AA0" w:rsidRDefault="00A62AA0" w:rsidP="00A62AA0">
      <w:pPr>
        <w:ind w:left="360"/>
      </w:pPr>
    </w:p>
    <w:p w14:paraId="0B8B8DAE" w14:textId="77777777" w:rsidR="009D4433" w:rsidRDefault="009D4433" w:rsidP="00317E55"/>
    <w:p w14:paraId="161A2EBE" w14:textId="7D6EB014" w:rsidR="00317E55" w:rsidRDefault="00317E55" w:rsidP="00317E55">
      <w:pPr>
        <w:ind w:firstLine="360"/>
      </w:pPr>
      <w:r>
        <w:lastRenderedPageBreak/>
        <w:t>Total Amount Received</w:t>
      </w:r>
    </w:p>
    <w:p w14:paraId="063A3E5F" w14:textId="77777777" w:rsidR="009D4433" w:rsidRDefault="009D4433" w:rsidP="00A62AA0">
      <w:pPr>
        <w:ind w:left="360"/>
      </w:pPr>
    </w:p>
    <w:p w14:paraId="16279CEB" w14:textId="77777777" w:rsidR="009D4433" w:rsidRDefault="009D4433" w:rsidP="00A62AA0">
      <w:pPr>
        <w:ind w:left="360"/>
      </w:pPr>
    </w:p>
    <w:p w14:paraId="1EB0DEDA" w14:textId="77777777" w:rsidR="009D4433" w:rsidRDefault="009D4433" w:rsidP="00A62AA0">
      <w:pPr>
        <w:ind w:left="360"/>
      </w:pPr>
    </w:p>
    <w:p w14:paraId="18D9953D" w14:textId="5ADDC102" w:rsidR="00A62AA0" w:rsidRDefault="00A62AA0" w:rsidP="00A62AA0">
      <w:pPr>
        <w:pStyle w:val="ListParagraph"/>
        <w:numPr>
          <w:ilvl w:val="0"/>
          <w:numId w:val="24"/>
        </w:numPr>
      </w:pPr>
      <w:r>
        <w:t xml:space="preserve">Select sum(total_payment) as total_amt_received </w:t>
      </w:r>
    </w:p>
    <w:p w14:paraId="79C2942F" w14:textId="6E3EF5C9" w:rsidR="00A62AA0" w:rsidRDefault="00A62AA0" w:rsidP="00A62AA0">
      <w:pPr>
        <w:pStyle w:val="ListParagraph"/>
      </w:pPr>
      <w:r>
        <w:t>from bank_loandata;</w:t>
      </w:r>
    </w:p>
    <w:p w14:paraId="47EE9484" w14:textId="77777777" w:rsidR="00A62AA0" w:rsidRDefault="00A62AA0" w:rsidP="00A62AA0">
      <w:pPr>
        <w:pStyle w:val="ListParagraph"/>
      </w:pPr>
    </w:p>
    <w:p w14:paraId="22160601" w14:textId="0D6A8257" w:rsidR="00A62AA0" w:rsidRDefault="00A62AA0" w:rsidP="00A62AA0">
      <w:pPr>
        <w:pStyle w:val="ListParagraph"/>
      </w:pPr>
      <w:r w:rsidRPr="00A62AA0">
        <w:drawing>
          <wp:inline distT="0" distB="0" distL="0" distR="0" wp14:anchorId="4A16FC07" wp14:editId="6ECF69C3">
            <wp:extent cx="2149026" cy="777307"/>
            <wp:effectExtent l="0" t="0" r="3810" b="3810"/>
            <wp:docPr id="153874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46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C4D" w14:textId="77777777" w:rsidR="009D4433" w:rsidRDefault="009D4433" w:rsidP="00A62AA0">
      <w:pPr>
        <w:pStyle w:val="ListParagraph"/>
      </w:pPr>
    </w:p>
    <w:p w14:paraId="3A1BCE39" w14:textId="77777777" w:rsidR="009D4433" w:rsidRDefault="009D4433" w:rsidP="00A62AA0">
      <w:pPr>
        <w:pStyle w:val="ListParagraph"/>
      </w:pPr>
    </w:p>
    <w:p w14:paraId="52253169" w14:textId="3419472D" w:rsidR="00317E55" w:rsidRDefault="00317E55" w:rsidP="00317E55">
      <w:pPr>
        <w:ind w:firstLine="360"/>
      </w:pPr>
      <w:r>
        <w:t>MTD Total Amount Received</w:t>
      </w:r>
    </w:p>
    <w:p w14:paraId="62C40898" w14:textId="77777777" w:rsidR="00317E55" w:rsidRDefault="00317E55" w:rsidP="00317E55">
      <w:pPr>
        <w:ind w:firstLine="360"/>
      </w:pPr>
    </w:p>
    <w:p w14:paraId="64C7263F" w14:textId="77777777" w:rsidR="009D4433" w:rsidRDefault="009D4433" w:rsidP="009D4433">
      <w:pPr>
        <w:pStyle w:val="ListParagraph"/>
        <w:numPr>
          <w:ilvl w:val="0"/>
          <w:numId w:val="24"/>
        </w:numPr>
      </w:pPr>
      <w:r>
        <w:t xml:space="preserve">Select sum(total_payment) as MTD_total_amtreceived </w:t>
      </w:r>
    </w:p>
    <w:p w14:paraId="47132E88" w14:textId="77777777" w:rsidR="009D4433" w:rsidRDefault="009D4433" w:rsidP="009D4433">
      <w:pPr>
        <w:pStyle w:val="ListParagraph"/>
      </w:pPr>
      <w:r>
        <w:t>from bank_loandata</w:t>
      </w:r>
    </w:p>
    <w:p w14:paraId="45ECE39C" w14:textId="77777777" w:rsidR="009D4433" w:rsidRDefault="009D4433" w:rsidP="009D4433">
      <w:pPr>
        <w:pStyle w:val="ListParagraph"/>
      </w:pPr>
      <w:r>
        <w:t>where month(str_to_date(issue_date, '%d-%m-%Y')) = 12</w:t>
      </w:r>
    </w:p>
    <w:p w14:paraId="5FB42494" w14:textId="2BE4A719" w:rsidR="009D4433" w:rsidRDefault="009D4433" w:rsidP="009D4433">
      <w:pPr>
        <w:pStyle w:val="ListParagraph"/>
      </w:pPr>
      <w:r>
        <w:t>and year(str_to_date(issue_date, '%d-%m-%Y')) = 2021;</w:t>
      </w:r>
    </w:p>
    <w:p w14:paraId="42F324ED" w14:textId="77777777" w:rsidR="009D4433" w:rsidRDefault="009D4433" w:rsidP="009D4433">
      <w:pPr>
        <w:pStyle w:val="ListParagraph"/>
      </w:pPr>
    </w:p>
    <w:p w14:paraId="1A05BF1A" w14:textId="77777777" w:rsidR="009D4433" w:rsidRDefault="009D4433" w:rsidP="009D4433">
      <w:pPr>
        <w:pStyle w:val="ListParagraph"/>
      </w:pPr>
    </w:p>
    <w:p w14:paraId="14C618FA" w14:textId="4502075B" w:rsidR="009D4433" w:rsidRDefault="009D4433" w:rsidP="009D4433">
      <w:pPr>
        <w:pStyle w:val="ListParagraph"/>
      </w:pPr>
      <w:r w:rsidRPr="009D4433">
        <w:drawing>
          <wp:inline distT="0" distB="0" distL="0" distR="0" wp14:anchorId="79E102E0" wp14:editId="48383CE4">
            <wp:extent cx="1638442" cy="533446"/>
            <wp:effectExtent l="0" t="0" r="0" b="0"/>
            <wp:docPr id="2662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53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FA7B" w14:textId="77777777" w:rsidR="009D4433" w:rsidRDefault="009D4433" w:rsidP="009D4433">
      <w:pPr>
        <w:pStyle w:val="ListParagraph"/>
      </w:pPr>
    </w:p>
    <w:p w14:paraId="25683839" w14:textId="77777777" w:rsidR="009D4433" w:rsidRDefault="009D4433" w:rsidP="009D4433">
      <w:pPr>
        <w:pStyle w:val="ListParagraph"/>
      </w:pPr>
    </w:p>
    <w:p w14:paraId="1B0FE97E" w14:textId="1EE4CE80" w:rsidR="00317E55" w:rsidRDefault="00317E55" w:rsidP="009D4433">
      <w:pPr>
        <w:pStyle w:val="ListParagraph"/>
      </w:pPr>
      <w:r>
        <w:t>PMTD Total Amount Received</w:t>
      </w:r>
    </w:p>
    <w:p w14:paraId="363BC06C" w14:textId="77777777" w:rsidR="009D4433" w:rsidRDefault="009D4433" w:rsidP="00317E55"/>
    <w:p w14:paraId="18C32E45" w14:textId="77777777" w:rsidR="009D4433" w:rsidRDefault="009D4433" w:rsidP="009D4433">
      <w:pPr>
        <w:pStyle w:val="ListParagraph"/>
        <w:numPr>
          <w:ilvl w:val="0"/>
          <w:numId w:val="24"/>
        </w:numPr>
      </w:pPr>
      <w:r>
        <w:t xml:space="preserve">Select sum(total_payment) as PMTD_total_amtreceived </w:t>
      </w:r>
    </w:p>
    <w:p w14:paraId="12D2D05B" w14:textId="77777777" w:rsidR="009D4433" w:rsidRDefault="009D4433" w:rsidP="009D4433">
      <w:pPr>
        <w:pStyle w:val="ListParagraph"/>
      </w:pPr>
      <w:r>
        <w:t>from bank_loandata</w:t>
      </w:r>
    </w:p>
    <w:p w14:paraId="3C8FEAE1" w14:textId="77777777" w:rsidR="009D4433" w:rsidRDefault="009D4433" w:rsidP="009D4433">
      <w:pPr>
        <w:pStyle w:val="ListParagraph"/>
      </w:pPr>
      <w:r>
        <w:t>where month(str_to_date(issue_date, '%d-%m-%Y')) = 11</w:t>
      </w:r>
    </w:p>
    <w:p w14:paraId="78329FF0" w14:textId="77777777" w:rsidR="009D4433" w:rsidRDefault="009D4433" w:rsidP="009D4433">
      <w:pPr>
        <w:pStyle w:val="ListParagraph"/>
      </w:pPr>
      <w:r>
        <w:t>and year(str_to_date(issue_date, '%d-%m-%Y')) = 2021</w:t>
      </w:r>
    </w:p>
    <w:p w14:paraId="1F4CF01D" w14:textId="77777777" w:rsidR="009D4433" w:rsidRDefault="009D4433" w:rsidP="009D4433">
      <w:pPr>
        <w:pStyle w:val="ListParagraph"/>
      </w:pPr>
    </w:p>
    <w:p w14:paraId="6B70904C" w14:textId="7EF663DC" w:rsidR="009D4433" w:rsidRDefault="009D4433" w:rsidP="009D4433">
      <w:pPr>
        <w:pStyle w:val="ListParagraph"/>
      </w:pPr>
      <w:r w:rsidRPr="009D4433">
        <w:drawing>
          <wp:inline distT="0" distB="0" distL="0" distR="0" wp14:anchorId="4D61E469" wp14:editId="3F8462CA">
            <wp:extent cx="1996613" cy="609653"/>
            <wp:effectExtent l="0" t="0" r="3810" b="0"/>
            <wp:docPr id="3661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6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BB38" w14:textId="77777777" w:rsidR="00317E55" w:rsidRDefault="00317E55" w:rsidP="009D4433">
      <w:pPr>
        <w:pStyle w:val="ListParagraph"/>
      </w:pPr>
    </w:p>
    <w:p w14:paraId="4EEAA5FE" w14:textId="77777777" w:rsidR="00317E55" w:rsidRDefault="00317E55" w:rsidP="009D4433">
      <w:pPr>
        <w:pStyle w:val="ListParagraph"/>
      </w:pPr>
    </w:p>
    <w:p w14:paraId="036F04AB" w14:textId="239141B9" w:rsidR="003F26C9" w:rsidRDefault="00317E55" w:rsidP="009D4433">
      <w:pPr>
        <w:pStyle w:val="ListParagraph"/>
      </w:pPr>
      <w:r>
        <w:t>Average Interest Rate</w:t>
      </w:r>
    </w:p>
    <w:p w14:paraId="553D78FF" w14:textId="77777777" w:rsidR="003F26C9" w:rsidRDefault="003F26C9" w:rsidP="009D4433">
      <w:pPr>
        <w:pStyle w:val="ListParagraph"/>
      </w:pPr>
    </w:p>
    <w:p w14:paraId="6BACF689" w14:textId="77777777" w:rsidR="003F26C9" w:rsidRDefault="003F26C9" w:rsidP="009D4433">
      <w:pPr>
        <w:pStyle w:val="ListParagraph"/>
      </w:pPr>
    </w:p>
    <w:p w14:paraId="3FFEA313" w14:textId="77777777" w:rsidR="003F26C9" w:rsidRDefault="003F26C9" w:rsidP="003F26C9">
      <w:pPr>
        <w:pStyle w:val="ListParagraph"/>
        <w:numPr>
          <w:ilvl w:val="0"/>
          <w:numId w:val="24"/>
        </w:numPr>
      </w:pPr>
      <w:r w:rsidRPr="003F26C9">
        <w:t xml:space="preserve">Select round(avg(int_rate) * 100,2) as Average_Interestrate </w:t>
      </w:r>
    </w:p>
    <w:p w14:paraId="363A1A30" w14:textId="1BBD15EB" w:rsidR="003F26C9" w:rsidRDefault="003F26C9" w:rsidP="003F26C9">
      <w:pPr>
        <w:pStyle w:val="ListParagraph"/>
      </w:pPr>
      <w:r w:rsidRPr="003F26C9">
        <w:t>from bank_loandata;</w:t>
      </w:r>
    </w:p>
    <w:p w14:paraId="0B336163" w14:textId="0003A46A" w:rsidR="00317E55" w:rsidRDefault="003F26C9" w:rsidP="00317E55">
      <w:pPr>
        <w:pStyle w:val="ListParagraph"/>
      </w:pPr>
      <w:r w:rsidRPr="003F26C9">
        <w:drawing>
          <wp:inline distT="0" distB="0" distL="0" distR="0" wp14:anchorId="62E8A65B" wp14:editId="1242E174">
            <wp:extent cx="1714649" cy="571550"/>
            <wp:effectExtent l="0" t="0" r="0" b="0"/>
            <wp:docPr id="2331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39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C0B0" w14:textId="07855750" w:rsidR="00317E55" w:rsidRDefault="00317E55" w:rsidP="00317E55">
      <w:pPr>
        <w:ind w:firstLine="360"/>
      </w:pPr>
      <w:r>
        <w:lastRenderedPageBreak/>
        <w:t>MTD Average Interest Rate</w:t>
      </w:r>
    </w:p>
    <w:p w14:paraId="6EAC6BCD" w14:textId="77777777" w:rsidR="003F26C9" w:rsidRDefault="003F26C9" w:rsidP="003F26C9">
      <w:pPr>
        <w:pStyle w:val="ListParagraph"/>
      </w:pPr>
    </w:p>
    <w:p w14:paraId="7B9695A3" w14:textId="77777777" w:rsidR="003F26C9" w:rsidRDefault="003F26C9" w:rsidP="003F26C9">
      <w:pPr>
        <w:pStyle w:val="ListParagraph"/>
        <w:numPr>
          <w:ilvl w:val="0"/>
          <w:numId w:val="24"/>
        </w:numPr>
      </w:pPr>
      <w:r>
        <w:t>Select round(avg(int_rate) * 100,2) as MTD_Average_interestrate from bank_loandata</w:t>
      </w:r>
    </w:p>
    <w:p w14:paraId="3A90877C" w14:textId="5AF78559" w:rsidR="003F26C9" w:rsidRDefault="003F26C9" w:rsidP="003F26C9">
      <w:pPr>
        <w:ind w:left="720"/>
      </w:pPr>
      <w:r>
        <w:t>where month(str_to_date(issue_date, '%d-%m-%Y')) = 12 and year(str_to_date(issue_date, '%d-%m-%Y')) = 2021;</w:t>
      </w:r>
    </w:p>
    <w:p w14:paraId="7AC93B60" w14:textId="77777777" w:rsidR="003F26C9" w:rsidRDefault="003F26C9" w:rsidP="003F26C9">
      <w:pPr>
        <w:ind w:left="720"/>
      </w:pPr>
    </w:p>
    <w:p w14:paraId="00129429" w14:textId="77777777" w:rsidR="003F26C9" w:rsidRDefault="003F26C9" w:rsidP="003F26C9">
      <w:pPr>
        <w:ind w:left="720"/>
      </w:pPr>
    </w:p>
    <w:p w14:paraId="6E7EDE73" w14:textId="1C74DA6E" w:rsidR="003F26C9" w:rsidRDefault="003F26C9" w:rsidP="003F26C9">
      <w:pPr>
        <w:ind w:left="720"/>
      </w:pPr>
      <w:r w:rsidRPr="003F26C9">
        <w:drawing>
          <wp:inline distT="0" distB="0" distL="0" distR="0" wp14:anchorId="49EC608A" wp14:editId="0C4058EA">
            <wp:extent cx="1912786" cy="510584"/>
            <wp:effectExtent l="0" t="0" r="0" b="3810"/>
            <wp:docPr id="21420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17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399B" w14:textId="77777777" w:rsidR="00317E55" w:rsidRDefault="00317E55" w:rsidP="003F26C9">
      <w:pPr>
        <w:ind w:left="720"/>
      </w:pPr>
    </w:p>
    <w:p w14:paraId="0C5CB893" w14:textId="77777777" w:rsidR="003809F9" w:rsidRDefault="003809F9" w:rsidP="003F26C9">
      <w:pPr>
        <w:ind w:left="720"/>
      </w:pPr>
    </w:p>
    <w:p w14:paraId="5BA6E05A" w14:textId="115D6565" w:rsidR="003F26C9" w:rsidRDefault="00317E55" w:rsidP="003F26C9">
      <w:pPr>
        <w:ind w:left="720"/>
      </w:pPr>
      <w:r>
        <w:t>PMTD Average Interest Rate</w:t>
      </w:r>
    </w:p>
    <w:p w14:paraId="7FA9A083" w14:textId="77777777" w:rsidR="003F26C9" w:rsidRDefault="003F26C9" w:rsidP="003F26C9">
      <w:pPr>
        <w:ind w:left="720"/>
      </w:pPr>
    </w:p>
    <w:p w14:paraId="45965CB8" w14:textId="77777777" w:rsidR="003F26C9" w:rsidRDefault="003F26C9" w:rsidP="003F26C9">
      <w:pPr>
        <w:pStyle w:val="ListParagraph"/>
        <w:numPr>
          <w:ilvl w:val="0"/>
          <w:numId w:val="24"/>
        </w:numPr>
      </w:pPr>
      <w:r>
        <w:t>Select round(avg(int_rate) * 100,2) as PMTD_Average_interestrate from bank_loandata</w:t>
      </w:r>
    </w:p>
    <w:p w14:paraId="25E6D2BC" w14:textId="346FD084" w:rsidR="003F26C9" w:rsidRDefault="003F26C9" w:rsidP="003F26C9">
      <w:pPr>
        <w:ind w:left="720"/>
      </w:pPr>
      <w:r>
        <w:t>where month(str_to_date(issue_date, '%d-%m-%Y')) = 11 and year(str_to_date(issue_date, '%d-%m-%Y')) = 2021;</w:t>
      </w:r>
    </w:p>
    <w:p w14:paraId="247F28BC" w14:textId="77777777" w:rsidR="003F26C9" w:rsidRDefault="003F26C9" w:rsidP="003F26C9">
      <w:pPr>
        <w:ind w:left="720"/>
      </w:pPr>
    </w:p>
    <w:p w14:paraId="6F9D8D7F" w14:textId="77777777" w:rsidR="003F26C9" w:rsidRDefault="003F26C9" w:rsidP="003F26C9">
      <w:pPr>
        <w:ind w:left="720"/>
      </w:pPr>
    </w:p>
    <w:p w14:paraId="5D211F48" w14:textId="1AEE2E57" w:rsidR="003F26C9" w:rsidRDefault="003F26C9" w:rsidP="003F26C9">
      <w:pPr>
        <w:ind w:left="720"/>
      </w:pPr>
      <w:r w:rsidRPr="003F26C9">
        <w:drawing>
          <wp:inline distT="0" distB="0" distL="0" distR="0" wp14:anchorId="3E74788D" wp14:editId="154194DD">
            <wp:extent cx="2034716" cy="541067"/>
            <wp:effectExtent l="0" t="0" r="3810" b="0"/>
            <wp:docPr id="18870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21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1F6B" w14:textId="77777777" w:rsidR="003809F9" w:rsidRDefault="003809F9" w:rsidP="003F26C9">
      <w:pPr>
        <w:ind w:left="720"/>
      </w:pPr>
    </w:p>
    <w:p w14:paraId="3D965984" w14:textId="77777777" w:rsidR="003809F9" w:rsidRDefault="003809F9" w:rsidP="003F26C9">
      <w:pPr>
        <w:ind w:left="720"/>
      </w:pPr>
    </w:p>
    <w:p w14:paraId="59E6A8E1" w14:textId="1FAD29E1" w:rsidR="005C2994" w:rsidRDefault="005C2994" w:rsidP="003F26C9">
      <w:pPr>
        <w:ind w:left="720"/>
      </w:pPr>
      <w:r>
        <w:t>Average DTI</w:t>
      </w:r>
    </w:p>
    <w:p w14:paraId="312724F1" w14:textId="77777777" w:rsidR="005C2994" w:rsidRDefault="005C2994" w:rsidP="003F26C9">
      <w:pPr>
        <w:ind w:left="720"/>
      </w:pPr>
    </w:p>
    <w:p w14:paraId="37A06615" w14:textId="7DA69232" w:rsidR="005C2994" w:rsidRDefault="005C2994" w:rsidP="005C2994">
      <w:pPr>
        <w:pStyle w:val="ListParagraph"/>
        <w:numPr>
          <w:ilvl w:val="0"/>
          <w:numId w:val="24"/>
        </w:numPr>
      </w:pPr>
      <w:r>
        <w:t xml:space="preserve">Select avg(dti) * 100 as Avg_DTI </w:t>
      </w:r>
    </w:p>
    <w:p w14:paraId="156100BC" w14:textId="1F79071A" w:rsidR="005C2994" w:rsidRDefault="005C2994" w:rsidP="005C2994">
      <w:pPr>
        <w:ind w:left="720"/>
      </w:pPr>
      <w:r>
        <w:t>from bank_loandata;</w:t>
      </w:r>
    </w:p>
    <w:p w14:paraId="678F9E0B" w14:textId="77777777" w:rsidR="005C2994" w:rsidRDefault="005C2994" w:rsidP="005C2994">
      <w:pPr>
        <w:ind w:left="720"/>
      </w:pPr>
    </w:p>
    <w:p w14:paraId="5431E0AF" w14:textId="3B82EF24" w:rsidR="005C2994" w:rsidRDefault="005C2994" w:rsidP="005C2994">
      <w:pPr>
        <w:ind w:left="720"/>
      </w:pPr>
      <w:r w:rsidRPr="005C2994">
        <w:drawing>
          <wp:inline distT="0" distB="0" distL="0" distR="0" wp14:anchorId="291D1C55" wp14:editId="5CD4C411">
            <wp:extent cx="2034716" cy="731583"/>
            <wp:effectExtent l="0" t="0" r="3810" b="0"/>
            <wp:docPr id="90566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65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5F80" w14:textId="77777777" w:rsidR="005C2994" w:rsidRDefault="005C2994" w:rsidP="005C2994">
      <w:pPr>
        <w:ind w:left="720"/>
      </w:pPr>
    </w:p>
    <w:p w14:paraId="79261D10" w14:textId="77777777" w:rsidR="005C2994" w:rsidRDefault="005C2994" w:rsidP="005C2994">
      <w:pPr>
        <w:ind w:left="720"/>
      </w:pPr>
    </w:p>
    <w:p w14:paraId="59120246" w14:textId="7EE119BA" w:rsidR="00940176" w:rsidRDefault="00940176" w:rsidP="00940176">
      <w:pPr>
        <w:ind w:left="720"/>
      </w:pPr>
      <w:r>
        <w:t>MTD_</w:t>
      </w:r>
      <w:r>
        <w:t>Average DTI</w:t>
      </w:r>
    </w:p>
    <w:p w14:paraId="0E9C7FDF" w14:textId="36403E13" w:rsidR="005C2994" w:rsidRDefault="005C2994" w:rsidP="005C2994">
      <w:pPr>
        <w:pStyle w:val="ListParagraph"/>
        <w:numPr>
          <w:ilvl w:val="0"/>
          <w:numId w:val="24"/>
        </w:numPr>
      </w:pPr>
      <w:r>
        <w:t xml:space="preserve">select avg(dti) * 100 as MTD_Avg_DTI </w:t>
      </w:r>
    </w:p>
    <w:p w14:paraId="24E24995" w14:textId="77777777" w:rsidR="005C2994" w:rsidRDefault="005C2994" w:rsidP="005C2994">
      <w:pPr>
        <w:ind w:left="720"/>
      </w:pPr>
      <w:r>
        <w:t>from bank_loandata</w:t>
      </w:r>
    </w:p>
    <w:p w14:paraId="182D9C1E" w14:textId="77777777" w:rsidR="005C2994" w:rsidRDefault="005C2994" w:rsidP="005C2994">
      <w:pPr>
        <w:ind w:left="720"/>
      </w:pPr>
      <w:r>
        <w:t xml:space="preserve">where </w:t>
      </w:r>
    </w:p>
    <w:p w14:paraId="28CAED36" w14:textId="77777777" w:rsidR="005C2994" w:rsidRDefault="005C2994" w:rsidP="005C2994">
      <w:pPr>
        <w:ind w:left="720"/>
      </w:pPr>
      <w:r>
        <w:t>month(str_to_date(issue_date, '%d-%m-%Y')) = 12 and</w:t>
      </w:r>
    </w:p>
    <w:p w14:paraId="0BFB00F2" w14:textId="77777777" w:rsidR="005C2994" w:rsidRDefault="005C2994" w:rsidP="005C2994">
      <w:pPr>
        <w:ind w:left="720"/>
      </w:pPr>
      <w:r>
        <w:t>year(str_to_date(issue_date, '%d-%m-%Y')) = 2021</w:t>
      </w:r>
    </w:p>
    <w:p w14:paraId="6CDEB95F" w14:textId="77777777" w:rsidR="005C2994" w:rsidRDefault="005C2994" w:rsidP="005C2994">
      <w:pPr>
        <w:ind w:left="720"/>
      </w:pPr>
    </w:p>
    <w:p w14:paraId="6EAE73B5" w14:textId="6F9DE408" w:rsidR="005C2994" w:rsidRDefault="005C2994" w:rsidP="005C2994">
      <w:pPr>
        <w:ind w:left="720"/>
      </w:pPr>
      <w:r w:rsidRPr="005C2994">
        <w:drawing>
          <wp:inline distT="0" distB="0" distL="0" distR="0" wp14:anchorId="1741FD4C" wp14:editId="599EFFC9">
            <wp:extent cx="2301439" cy="861135"/>
            <wp:effectExtent l="0" t="0" r="3810" b="0"/>
            <wp:docPr id="33225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57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A5C2" w14:textId="02274F1C" w:rsidR="005C2994" w:rsidRDefault="00940176" w:rsidP="005C2994">
      <w:pPr>
        <w:ind w:left="720"/>
      </w:pPr>
      <w:r>
        <w:lastRenderedPageBreak/>
        <w:t>PMTD_Average DTI</w:t>
      </w:r>
    </w:p>
    <w:p w14:paraId="40D13D84" w14:textId="3912895D" w:rsidR="005C2994" w:rsidRDefault="005C2994" w:rsidP="005C2994">
      <w:pPr>
        <w:pStyle w:val="ListParagraph"/>
        <w:numPr>
          <w:ilvl w:val="0"/>
          <w:numId w:val="24"/>
        </w:numPr>
      </w:pPr>
      <w:r>
        <w:t xml:space="preserve">select avg(dti) * 100 as </w:t>
      </w:r>
      <w:r w:rsidR="00940176">
        <w:t>P</w:t>
      </w:r>
      <w:r>
        <w:t xml:space="preserve">MTD_Avg_DTI </w:t>
      </w:r>
    </w:p>
    <w:p w14:paraId="3631D1D6" w14:textId="77777777" w:rsidR="005C2994" w:rsidRDefault="005C2994" w:rsidP="005C2994">
      <w:pPr>
        <w:ind w:left="720"/>
      </w:pPr>
      <w:r>
        <w:t>from bank_loandata</w:t>
      </w:r>
    </w:p>
    <w:p w14:paraId="304BD343" w14:textId="77777777" w:rsidR="005C2994" w:rsidRDefault="005C2994" w:rsidP="005C2994">
      <w:pPr>
        <w:ind w:left="720"/>
      </w:pPr>
      <w:r>
        <w:t xml:space="preserve">where </w:t>
      </w:r>
    </w:p>
    <w:p w14:paraId="67F486FB" w14:textId="21DEAA85" w:rsidR="005C2994" w:rsidRDefault="005C2994" w:rsidP="005C2994">
      <w:pPr>
        <w:ind w:left="720"/>
      </w:pPr>
      <w:r>
        <w:t>month(str_to_date(issue_date, '%d-%m-%Y')) = 1</w:t>
      </w:r>
      <w:r w:rsidR="00940176">
        <w:t>1</w:t>
      </w:r>
      <w:r>
        <w:t xml:space="preserve"> and</w:t>
      </w:r>
    </w:p>
    <w:p w14:paraId="2AEB3CA0" w14:textId="77777777" w:rsidR="005C2994" w:rsidRDefault="005C2994" w:rsidP="005C2994">
      <w:pPr>
        <w:ind w:left="720"/>
      </w:pPr>
      <w:r>
        <w:t>year(str_to_date(issue_date, '%d-%m-%Y')) = 2021</w:t>
      </w:r>
    </w:p>
    <w:p w14:paraId="21F31562" w14:textId="77777777" w:rsidR="00940176" w:rsidRDefault="00940176" w:rsidP="005C2994">
      <w:pPr>
        <w:ind w:left="720"/>
      </w:pPr>
    </w:p>
    <w:p w14:paraId="4F47B6F8" w14:textId="2FF7A2BE" w:rsidR="00940176" w:rsidRDefault="00940176" w:rsidP="005C2994">
      <w:pPr>
        <w:ind w:left="720"/>
      </w:pPr>
      <w:r w:rsidRPr="00940176">
        <w:drawing>
          <wp:inline distT="0" distB="0" distL="0" distR="0" wp14:anchorId="4A2B272B" wp14:editId="748A75C8">
            <wp:extent cx="2385267" cy="800169"/>
            <wp:effectExtent l="0" t="0" r="0" b="0"/>
            <wp:docPr id="163330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04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FF49" w14:textId="77777777" w:rsidR="005C2994" w:rsidRDefault="005C2994" w:rsidP="003F26C9">
      <w:pPr>
        <w:ind w:left="720"/>
      </w:pPr>
    </w:p>
    <w:p w14:paraId="434ECB12" w14:textId="77777777" w:rsidR="005C2994" w:rsidRDefault="005C2994" w:rsidP="003F26C9">
      <w:pPr>
        <w:ind w:left="720"/>
      </w:pPr>
    </w:p>
    <w:p w14:paraId="5F90F494" w14:textId="66C3F6B4" w:rsidR="00940176" w:rsidRDefault="00940176" w:rsidP="003F26C9">
      <w:pPr>
        <w:ind w:left="720"/>
      </w:pPr>
      <w:r>
        <w:t>Good Loan Issued</w:t>
      </w:r>
    </w:p>
    <w:p w14:paraId="493C8BE3" w14:textId="77777777" w:rsidR="00940176" w:rsidRDefault="00940176" w:rsidP="003F26C9">
      <w:pPr>
        <w:ind w:left="720"/>
      </w:pPr>
    </w:p>
    <w:p w14:paraId="5B1E09C5" w14:textId="27EBD45D" w:rsidR="00940176" w:rsidRDefault="00940176" w:rsidP="003F26C9">
      <w:pPr>
        <w:ind w:left="720"/>
      </w:pPr>
      <w:r>
        <w:t>Good Loan Percentage</w:t>
      </w:r>
    </w:p>
    <w:p w14:paraId="3E6A8A97" w14:textId="77777777" w:rsidR="003809F9" w:rsidRDefault="003809F9" w:rsidP="003809F9">
      <w:pPr>
        <w:pStyle w:val="ListParagraph"/>
        <w:numPr>
          <w:ilvl w:val="0"/>
          <w:numId w:val="24"/>
        </w:numPr>
      </w:pPr>
      <w:r>
        <w:t>Select round((Count(case when loan_status = 'Fully Paid' or loan_status = 'Current' then id end) * 100)</w:t>
      </w:r>
    </w:p>
    <w:p w14:paraId="18538638" w14:textId="77777777" w:rsidR="003809F9" w:rsidRDefault="003809F9" w:rsidP="003809F9">
      <w:pPr>
        <w:pStyle w:val="ListParagraph"/>
      </w:pPr>
      <w:r>
        <w:t>/</w:t>
      </w:r>
    </w:p>
    <w:p w14:paraId="5750D122" w14:textId="77777777" w:rsidR="003809F9" w:rsidRDefault="003809F9" w:rsidP="003809F9">
      <w:pPr>
        <w:pStyle w:val="ListParagraph"/>
      </w:pPr>
      <w:r>
        <w:t>count(id), 0) as Good_loan_percentage</w:t>
      </w:r>
    </w:p>
    <w:p w14:paraId="55D6A400" w14:textId="5273E76F" w:rsidR="003809F9" w:rsidRDefault="003809F9" w:rsidP="003809F9">
      <w:pPr>
        <w:pStyle w:val="ListParagraph"/>
      </w:pPr>
      <w:r>
        <w:t>from bank_loandata;</w:t>
      </w:r>
    </w:p>
    <w:p w14:paraId="7B667751" w14:textId="77777777" w:rsidR="003809F9" w:rsidRDefault="003809F9" w:rsidP="003809F9">
      <w:pPr>
        <w:pStyle w:val="ListParagraph"/>
      </w:pPr>
    </w:p>
    <w:p w14:paraId="7F76C770" w14:textId="0A09F8FF" w:rsidR="003809F9" w:rsidRDefault="003809F9" w:rsidP="003809F9">
      <w:pPr>
        <w:pStyle w:val="ListParagraph"/>
      </w:pPr>
      <w:r w:rsidRPr="003809F9">
        <w:drawing>
          <wp:inline distT="0" distB="0" distL="0" distR="0" wp14:anchorId="3BA1F992" wp14:editId="4FF032F3">
            <wp:extent cx="1836579" cy="556308"/>
            <wp:effectExtent l="0" t="0" r="0" b="0"/>
            <wp:docPr id="20469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3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370D" w14:textId="77777777" w:rsidR="003809F9" w:rsidRDefault="003809F9" w:rsidP="003809F9">
      <w:pPr>
        <w:pStyle w:val="ListParagraph"/>
      </w:pPr>
    </w:p>
    <w:p w14:paraId="21778CDB" w14:textId="77777777" w:rsidR="003809F9" w:rsidRDefault="003809F9" w:rsidP="003809F9">
      <w:pPr>
        <w:pStyle w:val="ListParagraph"/>
      </w:pPr>
    </w:p>
    <w:p w14:paraId="1B116A85" w14:textId="1DC38DB9" w:rsidR="003809F9" w:rsidRDefault="00940176" w:rsidP="003809F9">
      <w:pPr>
        <w:pStyle w:val="ListParagraph"/>
      </w:pPr>
      <w:r>
        <w:t>Good LoanApplication</w:t>
      </w:r>
    </w:p>
    <w:p w14:paraId="052B0ABF" w14:textId="7B839F52" w:rsidR="003809F9" w:rsidRDefault="003809F9" w:rsidP="003809F9">
      <w:pPr>
        <w:pStyle w:val="ListParagraph"/>
        <w:numPr>
          <w:ilvl w:val="0"/>
          <w:numId w:val="24"/>
        </w:numPr>
      </w:pPr>
      <w:r>
        <w:t>Select count(id) as Good_LoanApplication from bank_loandata</w:t>
      </w:r>
    </w:p>
    <w:p w14:paraId="03664B8E" w14:textId="5F4804E5" w:rsidR="003809F9" w:rsidRDefault="003809F9" w:rsidP="003809F9">
      <w:pPr>
        <w:ind w:firstLine="720"/>
      </w:pPr>
      <w:r>
        <w:t>where loan_status = 'Fully Paid' or loan_status = 'Current';</w:t>
      </w:r>
    </w:p>
    <w:p w14:paraId="3654549D" w14:textId="77777777" w:rsidR="003809F9" w:rsidRDefault="003809F9" w:rsidP="003809F9">
      <w:pPr>
        <w:ind w:firstLine="720"/>
      </w:pPr>
    </w:p>
    <w:p w14:paraId="748BAF49" w14:textId="50F1C2BB" w:rsidR="003809F9" w:rsidRDefault="003809F9" w:rsidP="003809F9">
      <w:pPr>
        <w:ind w:firstLine="720"/>
      </w:pPr>
      <w:r w:rsidRPr="003809F9">
        <w:drawing>
          <wp:inline distT="0" distB="0" distL="0" distR="0" wp14:anchorId="65C85400" wp14:editId="514B7C8F">
            <wp:extent cx="2331922" cy="662997"/>
            <wp:effectExtent l="0" t="0" r="0" b="3810"/>
            <wp:docPr id="17991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8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AE7E" w14:textId="77777777" w:rsidR="007F2D2A" w:rsidRDefault="007F2D2A" w:rsidP="003809F9">
      <w:pPr>
        <w:ind w:firstLine="720"/>
      </w:pPr>
    </w:p>
    <w:p w14:paraId="1BC5314B" w14:textId="77777777" w:rsidR="007F2D2A" w:rsidRDefault="007F2D2A" w:rsidP="003809F9">
      <w:pPr>
        <w:ind w:firstLine="720"/>
      </w:pPr>
    </w:p>
    <w:p w14:paraId="5EBA3E42" w14:textId="21CA81A2" w:rsidR="007F2D2A" w:rsidRDefault="00940176" w:rsidP="00940176">
      <w:r>
        <w:tab/>
        <w:t>Good Loan FundedAmount</w:t>
      </w:r>
    </w:p>
    <w:p w14:paraId="234135C7" w14:textId="5A15FCFD" w:rsidR="007F2D2A" w:rsidRDefault="007F2D2A" w:rsidP="007F2D2A">
      <w:pPr>
        <w:pStyle w:val="ListParagraph"/>
        <w:numPr>
          <w:ilvl w:val="0"/>
          <w:numId w:val="24"/>
        </w:numPr>
      </w:pPr>
      <w:r>
        <w:t>Select sum(loan_amount) as Good_loan_fundedamount from bank_loandata</w:t>
      </w:r>
    </w:p>
    <w:p w14:paraId="7549D38B" w14:textId="17B8E1BF" w:rsidR="007F2D2A" w:rsidRDefault="007F2D2A" w:rsidP="007F2D2A">
      <w:pPr>
        <w:ind w:firstLine="720"/>
      </w:pPr>
      <w:r>
        <w:t>where loan_status = 'Fully Paid' or loan_status = 'Current';</w:t>
      </w:r>
    </w:p>
    <w:p w14:paraId="78B929D7" w14:textId="77777777" w:rsidR="007F2D2A" w:rsidRDefault="007F2D2A" w:rsidP="007F2D2A">
      <w:pPr>
        <w:ind w:firstLine="720"/>
      </w:pPr>
    </w:p>
    <w:p w14:paraId="418DF346" w14:textId="77777777" w:rsidR="007F2D2A" w:rsidRDefault="007F2D2A" w:rsidP="007F2D2A">
      <w:pPr>
        <w:ind w:firstLine="720"/>
      </w:pPr>
    </w:p>
    <w:p w14:paraId="7D9574DF" w14:textId="1E12D09B" w:rsidR="007F2D2A" w:rsidRDefault="007F2D2A" w:rsidP="007F2D2A">
      <w:pPr>
        <w:ind w:firstLine="720"/>
      </w:pPr>
      <w:r w:rsidRPr="007F2D2A">
        <w:drawing>
          <wp:inline distT="0" distB="0" distL="0" distR="0" wp14:anchorId="52D98474" wp14:editId="7DBB2E2E">
            <wp:extent cx="2933954" cy="723963"/>
            <wp:effectExtent l="0" t="0" r="0" b="0"/>
            <wp:docPr id="43806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61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9AB9" w14:textId="77777777" w:rsidR="007F2D2A" w:rsidRDefault="007F2D2A" w:rsidP="007F2D2A">
      <w:pPr>
        <w:ind w:firstLine="720"/>
      </w:pPr>
    </w:p>
    <w:p w14:paraId="58CD1A8A" w14:textId="651200A0" w:rsidR="007F2D2A" w:rsidRDefault="00940176" w:rsidP="007F2D2A">
      <w:pPr>
        <w:ind w:firstLine="720"/>
      </w:pPr>
      <w:r>
        <w:lastRenderedPageBreak/>
        <w:t>Good Loan ReceivedAmount</w:t>
      </w:r>
    </w:p>
    <w:p w14:paraId="30056CEF" w14:textId="5090D3D5" w:rsidR="007F2D2A" w:rsidRDefault="007F2D2A" w:rsidP="007F2D2A">
      <w:pPr>
        <w:pStyle w:val="ListParagraph"/>
        <w:numPr>
          <w:ilvl w:val="0"/>
          <w:numId w:val="24"/>
        </w:numPr>
      </w:pPr>
      <w:r>
        <w:t>Select sum(total_payment) as Good_loan_receivedamnt from bank_loandata</w:t>
      </w:r>
    </w:p>
    <w:p w14:paraId="7ECD52C9" w14:textId="5B30D2BB" w:rsidR="007F2D2A" w:rsidRDefault="007F2D2A" w:rsidP="007F2D2A">
      <w:pPr>
        <w:ind w:firstLine="720"/>
      </w:pPr>
      <w:r>
        <w:t>where loan_status = 'Fully Paid' or loan_status = 'Current';</w:t>
      </w:r>
    </w:p>
    <w:p w14:paraId="147799B9" w14:textId="77777777" w:rsidR="007F2D2A" w:rsidRDefault="007F2D2A" w:rsidP="007F2D2A">
      <w:pPr>
        <w:ind w:firstLine="720"/>
      </w:pPr>
    </w:p>
    <w:p w14:paraId="018BBC48" w14:textId="42C6EDA7" w:rsidR="007F2D2A" w:rsidRDefault="007F2D2A" w:rsidP="007F2D2A">
      <w:pPr>
        <w:ind w:firstLine="720"/>
      </w:pPr>
      <w:r w:rsidRPr="007F2D2A">
        <w:drawing>
          <wp:inline distT="0" distB="0" distL="0" distR="0" wp14:anchorId="6497FDB3" wp14:editId="35ECBAA8">
            <wp:extent cx="2118544" cy="510584"/>
            <wp:effectExtent l="0" t="0" r="0" b="3810"/>
            <wp:docPr id="62493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1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B869" w14:textId="77777777" w:rsidR="00FE426E" w:rsidRDefault="00FE426E" w:rsidP="007F2D2A">
      <w:pPr>
        <w:ind w:firstLine="720"/>
      </w:pPr>
    </w:p>
    <w:p w14:paraId="568E05DE" w14:textId="77777777" w:rsidR="00FE426E" w:rsidRDefault="00FE426E" w:rsidP="007F2D2A">
      <w:pPr>
        <w:ind w:firstLine="720"/>
      </w:pPr>
    </w:p>
    <w:p w14:paraId="342027AC" w14:textId="77777777" w:rsidR="00FE426E" w:rsidRDefault="00FE426E" w:rsidP="007F2D2A">
      <w:pPr>
        <w:ind w:firstLine="720"/>
      </w:pPr>
    </w:p>
    <w:p w14:paraId="75E84C76" w14:textId="3A718257" w:rsidR="00FE426E" w:rsidRDefault="00940176" w:rsidP="007F2D2A">
      <w:pPr>
        <w:ind w:firstLine="720"/>
      </w:pPr>
      <w:r>
        <w:t>Bad Loan Issued</w:t>
      </w:r>
    </w:p>
    <w:p w14:paraId="7A1F66C5" w14:textId="77777777" w:rsidR="00940176" w:rsidRDefault="00940176" w:rsidP="007F2D2A">
      <w:pPr>
        <w:ind w:firstLine="720"/>
      </w:pPr>
    </w:p>
    <w:p w14:paraId="75C56D7F" w14:textId="1E09C8B6" w:rsidR="00940176" w:rsidRDefault="00940176" w:rsidP="007F2D2A">
      <w:pPr>
        <w:ind w:firstLine="720"/>
      </w:pPr>
      <w:r>
        <w:t>Bad Loan Percentage</w:t>
      </w:r>
    </w:p>
    <w:p w14:paraId="36BA6707" w14:textId="23E346B0" w:rsidR="00FE426E" w:rsidRDefault="00FE426E" w:rsidP="00FE426E">
      <w:r>
        <w:t xml:space="preserve">         </w:t>
      </w:r>
      <w:r w:rsidR="00940176">
        <w:t>20</w:t>
      </w:r>
      <w:r>
        <w:t xml:space="preserve">) Select round(count(case when loan_status = 'Charged Off' then id end)  * 100 / </w:t>
      </w:r>
    </w:p>
    <w:p w14:paraId="280F4505" w14:textId="77777777" w:rsidR="00FE426E" w:rsidRDefault="00FE426E" w:rsidP="00FE426E">
      <w:pPr>
        <w:ind w:firstLine="720"/>
      </w:pPr>
      <w:r>
        <w:t>count(id),2) as bad_loan_pct</w:t>
      </w:r>
    </w:p>
    <w:p w14:paraId="48B4DA0C" w14:textId="6CD7A39C" w:rsidR="00FE426E" w:rsidRDefault="00FE426E" w:rsidP="00FE426E">
      <w:pPr>
        <w:ind w:firstLine="720"/>
      </w:pPr>
      <w:r>
        <w:t>from bank_loandata;</w:t>
      </w:r>
      <w:r>
        <w:tab/>
      </w:r>
    </w:p>
    <w:p w14:paraId="603F00C9" w14:textId="77777777" w:rsidR="00FE426E" w:rsidRDefault="00FE426E" w:rsidP="00FE426E">
      <w:pPr>
        <w:ind w:firstLine="720"/>
      </w:pPr>
    </w:p>
    <w:p w14:paraId="6F05621C" w14:textId="10EC6033" w:rsidR="00FE426E" w:rsidRDefault="00FE426E" w:rsidP="00FE426E">
      <w:pPr>
        <w:ind w:firstLine="720"/>
      </w:pPr>
      <w:r w:rsidRPr="00FE426E">
        <w:drawing>
          <wp:inline distT="0" distB="0" distL="0" distR="0" wp14:anchorId="57334590" wp14:editId="650098A0">
            <wp:extent cx="1371719" cy="548688"/>
            <wp:effectExtent l="0" t="0" r="0" b="3810"/>
            <wp:docPr id="36474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25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D053" w14:textId="77777777" w:rsidR="00FE426E" w:rsidRDefault="00FE426E" w:rsidP="00FE426E">
      <w:pPr>
        <w:ind w:firstLine="720"/>
      </w:pPr>
    </w:p>
    <w:p w14:paraId="36E2D7FF" w14:textId="77777777" w:rsidR="00FE426E" w:rsidRDefault="00FE426E" w:rsidP="00FE426E">
      <w:pPr>
        <w:ind w:firstLine="720"/>
      </w:pPr>
    </w:p>
    <w:p w14:paraId="0B015793" w14:textId="77777777" w:rsidR="00FE426E" w:rsidRDefault="00FE426E" w:rsidP="00FE426E">
      <w:pPr>
        <w:ind w:firstLine="720"/>
      </w:pPr>
    </w:p>
    <w:p w14:paraId="71F47359" w14:textId="70AA0345" w:rsidR="00940176" w:rsidRDefault="00940176" w:rsidP="00FE426E">
      <w:pPr>
        <w:ind w:firstLine="720"/>
      </w:pPr>
      <w:r>
        <w:t>Bad Loan Application</w:t>
      </w:r>
    </w:p>
    <w:p w14:paraId="00F6B271" w14:textId="501574BE" w:rsidR="00FE426E" w:rsidRDefault="00FE426E" w:rsidP="00940176">
      <w:pPr>
        <w:pStyle w:val="ListParagraph"/>
        <w:numPr>
          <w:ilvl w:val="0"/>
          <w:numId w:val="26"/>
        </w:numPr>
      </w:pPr>
      <w:r>
        <w:t>Select count(id) as bad_loan_application from bank_loandata</w:t>
      </w:r>
    </w:p>
    <w:p w14:paraId="2793D737" w14:textId="132855D2" w:rsidR="00FE426E" w:rsidRDefault="00FE426E" w:rsidP="00FE426E">
      <w:pPr>
        <w:ind w:firstLine="720"/>
      </w:pPr>
      <w:r>
        <w:t>where loan_status = 'Charged Off';</w:t>
      </w:r>
    </w:p>
    <w:p w14:paraId="12E510E8" w14:textId="77777777" w:rsidR="00FE426E" w:rsidRDefault="00FE426E" w:rsidP="00FE426E">
      <w:pPr>
        <w:ind w:firstLine="720"/>
      </w:pPr>
    </w:p>
    <w:p w14:paraId="6D1A0859" w14:textId="77777777" w:rsidR="00FE426E" w:rsidRDefault="00FE426E" w:rsidP="00FE426E">
      <w:pPr>
        <w:ind w:firstLine="720"/>
      </w:pPr>
    </w:p>
    <w:p w14:paraId="3475EF09" w14:textId="0828F5FA" w:rsidR="00FE426E" w:rsidRDefault="00FE426E" w:rsidP="00FE426E">
      <w:pPr>
        <w:ind w:firstLine="720"/>
      </w:pPr>
      <w:r w:rsidRPr="00FE426E">
        <w:drawing>
          <wp:inline distT="0" distB="0" distL="0" distR="0" wp14:anchorId="26711A10" wp14:editId="5C01B206">
            <wp:extent cx="2034716" cy="800169"/>
            <wp:effectExtent l="0" t="0" r="3810" b="0"/>
            <wp:docPr id="136177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8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86A4" w14:textId="77777777" w:rsidR="003809F9" w:rsidRDefault="003809F9" w:rsidP="003809F9">
      <w:pPr>
        <w:pStyle w:val="ListParagraph"/>
      </w:pPr>
    </w:p>
    <w:p w14:paraId="494A6573" w14:textId="77777777" w:rsidR="00FE426E" w:rsidRDefault="00FE426E" w:rsidP="003809F9">
      <w:pPr>
        <w:pStyle w:val="ListParagraph"/>
      </w:pPr>
    </w:p>
    <w:p w14:paraId="3DB4BDE2" w14:textId="77777777" w:rsidR="00FE426E" w:rsidRDefault="00FE426E" w:rsidP="003809F9">
      <w:pPr>
        <w:pStyle w:val="ListParagraph"/>
      </w:pPr>
    </w:p>
    <w:p w14:paraId="07632347" w14:textId="62968331" w:rsidR="00FE426E" w:rsidRDefault="00940176" w:rsidP="00940176">
      <w:r>
        <w:tab/>
        <w:t>Bad Loan Funded Amount</w:t>
      </w:r>
    </w:p>
    <w:p w14:paraId="2004788A" w14:textId="77777777" w:rsidR="00FE426E" w:rsidRDefault="00FE426E" w:rsidP="00940176">
      <w:pPr>
        <w:pStyle w:val="ListParagraph"/>
        <w:numPr>
          <w:ilvl w:val="0"/>
          <w:numId w:val="26"/>
        </w:numPr>
      </w:pPr>
      <w:r>
        <w:t>Select sum(loan_amount) as bad_loan_fundedamt from bank_loandata</w:t>
      </w:r>
    </w:p>
    <w:p w14:paraId="4F7FD253" w14:textId="669109A4" w:rsidR="00FE426E" w:rsidRDefault="00FE426E" w:rsidP="00FE426E">
      <w:pPr>
        <w:pStyle w:val="ListParagraph"/>
      </w:pPr>
      <w:r>
        <w:t>where loan_status = 'Charged Off';</w:t>
      </w:r>
    </w:p>
    <w:p w14:paraId="5C3138F5" w14:textId="77777777" w:rsidR="00FE426E" w:rsidRDefault="00FE426E" w:rsidP="00FE426E">
      <w:pPr>
        <w:pStyle w:val="ListParagraph"/>
      </w:pPr>
    </w:p>
    <w:p w14:paraId="5D11E405" w14:textId="11F8099C" w:rsidR="00FE426E" w:rsidRDefault="00FE426E" w:rsidP="00FE426E">
      <w:pPr>
        <w:pStyle w:val="ListParagraph"/>
      </w:pPr>
      <w:r w:rsidRPr="00FE426E">
        <w:drawing>
          <wp:inline distT="0" distB="0" distL="0" distR="0" wp14:anchorId="73955ACB" wp14:editId="43C915A2">
            <wp:extent cx="2072820" cy="800169"/>
            <wp:effectExtent l="0" t="0" r="3810" b="0"/>
            <wp:docPr id="20831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81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6734" w14:textId="77777777" w:rsidR="00FE426E" w:rsidRDefault="00FE426E" w:rsidP="00FE426E">
      <w:pPr>
        <w:pStyle w:val="ListParagraph"/>
      </w:pPr>
    </w:p>
    <w:p w14:paraId="66F47B59" w14:textId="77777777" w:rsidR="00FE426E" w:rsidRDefault="00FE426E" w:rsidP="00FE426E">
      <w:pPr>
        <w:pStyle w:val="ListParagraph"/>
      </w:pPr>
    </w:p>
    <w:p w14:paraId="7119F583" w14:textId="77777777" w:rsidR="00FE426E" w:rsidRDefault="00FE426E" w:rsidP="00FE426E">
      <w:pPr>
        <w:pStyle w:val="ListParagraph"/>
      </w:pPr>
    </w:p>
    <w:p w14:paraId="10DA8FBD" w14:textId="0FF6812C" w:rsidR="00FE426E" w:rsidRDefault="00940176" w:rsidP="00FE426E">
      <w:pPr>
        <w:pStyle w:val="ListParagraph"/>
      </w:pPr>
      <w:r>
        <w:lastRenderedPageBreak/>
        <w:t>Bad Loan Received Amount</w:t>
      </w:r>
    </w:p>
    <w:p w14:paraId="710DAD66" w14:textId="77777777" w:rsidR="00FE426E" w:rsidRDefault="00FE426E" w:rsidP="00940176">
      <w:pPr>
        <w:pStyle w:val="ListParagraph"/>
        <w:numPr>
          <w:ilvl w:val="0"/>
          <w:numId w:val="26"/>
        </w:numPr>
      </w:pPr>
      <w:r>
        <w:t>Select sum(total_payment) as bad_loan_amountreceived from bank_loandata</w:t>
      </w:r>
    </w:p>
    <w:p w14:paraId="5675379F" w14:textId="34C2149F" w:rsidR="00FE426E" w:rsidRDefault="00FE426E" w:rsidP="00FE426E">
      <w:pPr>
        <w:pStyle w:val="ListParagraph"/>
      </w:pPr>
      <w:r>
        <w:t>where loan_status = 'Charged Off'</w:t>
      </w:r>
    </w:p>
    <w:p w14:paraId="08BDC478" w14:textId="77777777" w:rsidR="00FE426E" w:rsidRDefault="00FE426E" w:rsidP="00FE426E">
      <w:pPr>
        <w:pStyle w:val="ListParagraph"/>
      </w:pPr>
    </w:p>
    <w:p w14:paraId="34CE07A1" w14:textId="77777777" w:rsidR="00FE426E" w:rsidRDefault="00FE426E" w:rsidP="00FE426E">
      <w:pPr>
        <w:pStyle w:val="ListParagraph"/>
      </w:pPr>
    </w:p>
    <w:p w14:paraId="3A93673A" w14:textId="1BE7F573" w:rsidR="00FE426E" w:rsidRDefault="00FE426E" w:rsidP="00FE426E">
      <w:pPr>
        <w:pStyle w:val="ListParagraph"/>
      </w:pPr>
      <w:r w:rsidRPr="00FE426E">
        <w:drawing>
          <wp:inline distT="0" distB="0" distL="0" distR="0" wp14:anchorId="2CBFF01B" wp14:editId="5A6AFF8B">
            <wp:extent cx="2027096" cy="777307"/>
            <wp:effectExtent l="0" t="0" r="0" b="3810"/>
            <wp:docPr id="12363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4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CB7C" w14:textId="77777777" w:rsidR="00761717" w:rsidRDefault="00761717" w:rsidP="00FE426E">
      <w:pPr>
        <w:pStyle w:val="ListParagraph"/>
      </w:pPr>
    </w:p>
    <w:p w14:paraId="78FE41D0" w14:textId="77777777" w:rsidR="00761717" w:rsidRDefault="00761717" w:rsidP="00FE426E">
      <w:pPr>
        <w:pStyle w:val="ListParagraph"/>
      </w:pPr>
    </w:p>
    <w:p w14:paraId="3CC5BDEB" w14:textId="6D92D455" w:rsidR="00761717" w:rsidRDefault="00940176" w:rsidP="00FE426E">
      <w:pPr>
        <w:pStyle w:val="ListParagraph"/>
      </w:pPr>
      <w:r>
        <w:t>Loan Status</w:t>
      </w:r>
    </w:p>
    <w:p w14:paraId="55E10F85" w14:textId="77777777" w:rsidR="00761717" w:rsidRDefault="00761717" w:rsidP="00FE426E">
      <w:pPr>
        <w:pStyle w:val="ListParagraph"/>
      </w:pPr>
    </w:p>
    <w:p w14:paraId="7EC6AF47" w14:textId="77777777" w:rsidR="00761717" w:rsidRDefault="00761717" w:rsidP="00940176">
      <w:pPr>
        <w:pStyle w:val="ListParagraph"/>
        <w:numPr>
          <w:ilvl w:val="0"/>
          <w:numId w:val="26"/>
        </w:numPr>
      </w:pPr>
      <w:r>
        <w:t>Select loan_status, count(id) as total_applications,</w:t>
      </w:r>
    </w:p>
    <w:p w14:paraId="273F3CD7" w14:textId="77777777" w:rsidR="00761717" w:rsidRDefault="00761717" w:rsidP="00761717">
      <w:pPr>
        <w:pStyle w:val="ListParagraph"/>
      </w:pPr>
      <w:r>
        <w:t>sum(total_payment) as received_loanamnt,</w:t>
      </w:r>
    </w:p>
    <w:p w14:paraId="400DDC4C" w14:textId="77777777" w:rsidR="00761717" w:rsidRDefault="00761717" w:rsidP="00761717">
      <w:pPr>
        <w:pStyle w:val="ListParagraph"/>
      </w:pPr>
      <w:r>
        <w:t>sum(loan_amount) as total_fundedamnt,</w:t>
      </w:r>
    </w:p>
    <w:p w14:paraId="6EC9216E" w14:textId="77777777" w:rsidR="00761717" w:rsidRDefault="00761717" w:rsidP="00761717">
      <w:pPr>
        <w:pStyle w:val="ListParagraph"/>
      </w:pPr>
      <w:r>
        <w:t>avg(int_rate * 100) as interest_rate,</w:t>
      </w:r>
    </w:p>
    <w:p w14:paraId="3514604A" w14:textId="77777777" w:rsidR="00761717" w:rsidRDefault="00761717" w:rsidP="00761717">
      <w:pPr>
        <w:pStyle w:val="ListParagraph"/>
      </w:pPr>
      <w:r>
        <w:t>avg(dti * 100) as DTI</w:t>
      </w:r>
    </w:p>
    <w:p w14:paraId="69BEBCF0" w14:textId="77777777" w:rsidR="00761717" w:rsidRDefault="00761717" w:rsidP="00761717">
      <w:pPr>
        <w:pStyle w:val="ListParagraph"/>
      </w:pPr>
      <w:r>
        <w:t>from bank_loandata</w:t>
      </w:r>
    </w:p>
    <w:p w14:paraId="55633D05" w14:textId="77777777" w:rsidR="00761717" w:rsidRDefault="00761717" w:rsidP="00761717">
      <w:pPr>
        <w:pStyle w:val="ListParagraph"/>
      </w:pPr>
      <w:r>
        <w:t>group by loan_status</w:t>
      </w:r>
    </w:p>
    <w:p w14:paraId="1BAC911C" w14:textId="5B28CFFE" w:rsidR="00761717" w:rsidRDefault="00761717" w:rsidP="00761717">
      <w:pPr>
        <w:pStyle w:val="ListParagraph"/>
      </w:pPr>
      <w:r>
        <w:t>order by total_applications desc;</w:t>
      </w:r>
    </w:p>
    <w:p w14:paraId="30D90B52" w14:textId="77777777" w:rsidR="00761717" w:rsidRDefault="00761717" w:rsidP="00761717">
      <w:pPr>
        <w:pStyle w:val="ListParagraph"/>
      </w:pPr>
    </w:p>
    <w:p w14:paraId="77C29188" w14:textId="77777777" w:rsidR="00761717" w:rsidRDefault="00761717" w:rsidP="00761717">
      <w:pPr>
        <w:pStyle w:val="ListParagraph"/>
      </w:pPr>
    </w:p>
    <w:p w14:paraId="46AC2625" w14:textId="752C57DA" w:rsidR="00761717" w:rsidRDefault="00761717" w:rsidP="00761717">
      <w:pPr>
        <w:pStyle w:val="ListParagraph"/>
      </w:pPr>
      <w:r w:rsidRPr="00761717">
        <w:drawing>
          <wp:inline distT="0" distB="0" distL="0" distR="0" wp14:anchorId="41332BB9" wp14:editId="57E4A2CF">
            <wp:extent cx="5943600" cy="917575"/>
            <wp:effectExtent l="0" t="0" r="0" b="0"/>
            <wp:docPr id="16731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9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20B2" w14:textId="77777777" w:rsidR="009D4433" w:rsidRDefault="009D4433" w:rsidP="00940176"/>
    <w:p w14:paraId="34FF6403" w14:textId="25CA753B" w:rsidR="00A62AA0" w:rsidRDefault="00940176" w:rsidP="00A62AA0">
      <w:pPr>
        <w:pStyle w:val="ListParagraph"/>
      </w:pPr>
      <w:r>
        <w:t>MTD Loan Issued</w:t>
      </w:r>
    </w:p>
    <w:p w14:paraId="1A67A54E" w14:textId="6792F613" w:rsidR="00A62AA0" w:rsidRDefault="00A62AA0" w:rsidP="00A62AA0"/>
    <w:p w14:paraId="76303B4C" w14:textId="77777777" w:rsidR="00761717" w:rsidRDefault="00761717" w:rsidP="00940176">
      <w:pPr>
        <w:pStyle w:val="ListParagraph"/>
        <w:numPr>
          <w:ilvl w:val="0"/>
          <w:numId w:val="26"/>
        </w:numPr>
      </w:pPr>
      <w:r>
        <w:t>Select loan_status, count(id) as total_applications,</w:t>
      </w:r>
    </w:p>
    <w:p w14:paraId="335FCBFF" w14:textId="77777777" w:rsidR="00761717" w:rsidRDefault="00761717" w:rsidP="00761717">
      <w:pPr>
        <w:pStyle w:val="ListParagraph"/>
      </w:pPr>
      <w:r>
        <w:t>sum(total_payment) as MTD_received_loanamnt,</w:t>
      </w:r>
    </w:p>
    <w:p w14:paraId="7D21B300" w14:textId="77777777" w:rsidR="00761717" w:rsidRDefault="00761717" w:rsidP="00761717">
      <w:pPr>
        <w:pStyle w:val="ListParagraph"/>
      </w:pPr>
      <w:r>
        <w:t>sum(loan_amount) as MTD_total_fundedamnt,</w:t>
      </w:r>
    </w:p>
    <w:p w14:paraId="10DCFE24" w14:textId="77777777" w:rsidR="00761717" w:rsidRDefault="00761717" w:rsidP="00761717">
      <w:pPr>
        <w:pStyle w:val="ListParagraph"/>
      </w:pPr>
      <w:r>
        <w:t>avg(int_rate * 100) as interest_rate,</w:t>
      </w:r>
    </w:p>
    <w:p w14:paraId="090E575D" w14:textId="77777777" w:rsidR="00761717" w:rsidRDefault="00761717" w:rsidP="00761717">
      <w:pPr>
        <w:pStyle w:val="ListParagraph"/>
      </w:pPr>
      <w:r>
        <w:t>avg(dti * 100) as DTI</w:t>
      </w:r>
    </w:p>
    <w:p w14:paraId="063A4BAD" w14:textId="77777777" w:rsidR="00761717" w:rsidRDefault="00761717" w:rsidP="00761717">
      <w:pPr>
        <w:pStyle w:val="ListParagraph"/>
      </w:pPr>
      <w:r>
        <w:t>from bank_loandata</w:t>
      </w:r>
    </w:p>
    <w:p w14:paraId="0575EADE" w14:textId="77777777" w:rsidR="00761717" w:rsidRDefault="00761717" w:rsidP="00761717">
      <w:pPr>
        <w:pStyle w:val="ListParagraph"/>
      </w:pPr>
      <w:r>
        <w:t>where month(str_to_date(issue_date, '%d-%m-%Y')) = 12</w:t>
      </w:r>
    </w:p>
    <w:p w14:paraId="17BFF0E9" w14:textId="77777777" w:rsidR="00761717" w:rsidRDefault="00761717" w:rsidP="00761717">
      <w:pPr>
        <w:pStyle w:val="ListParagraph"/>
      </w:pPr>
      <w:r>
        <w:t>and year(str_to_date(issue_date, '%d-%m-%Y')) = 2021</w:t>
      </w:r>
    </w:p>
    <w:p w14:paraId="3989DF34" w14:textId="77777777" w:rsidR="00761717" w:rsidRDefault="00761717" w:rsidP="00761717">
      <w:pPr>
        <w:pStyle w:val="ListParagraph"/>
      </w:pPr>
      <w:r>
        <w:t>group by loan_status</w:t>
      </w:r>
    </w:p>
    <w:p w14:paraId="7944AF72" w14:textId="77777777" w:rsidR="00761717" w:rsidRDefault="00761717" w:rsidP="00761717">
      <w:pPr>
        <w:pStyle w:val="ListParagraph"/>
      </w:pPr>
      <w:r>
        <w:t>order by total_applications desc;</w:t>
      </w:r>
    </w:p>
    <w:p w14:paraId="666AE882" w14:textId="77777777" w:rsidR="00761717" w:rsidRDefault="00761717" w:rsidP="00761717">
      <w:pPr>
        <w:pStyle w:val="ListParagraph"/>
      </w:pPr>
    </w:p>
    <w:p w14:paraId="36BA8C44" w14:textId="77658687" w:rsidR="00761717" w:rsidRDefault="00761717" w:rsidP="00761717">
      <w:pPr>
        <w:pStyle w:val="ListParagraph"/>
      </w:pPr>
      <w:r w:rsidRPr="00761717">
        <w:drawing>
          <wp:inline distT="0" distB="0" distL="0" distR="0" wp14:anchorId="0CE6F157" wp14:editId="0F384030">
            <wp:extent cx="5943600" cy="880745"/>
            <wp:effectExtent l="0" t="0" r="0" b="0"/>
            <wp:docPr id="15022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28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713B" w14:textId="27237235" w:rsidR="00940176" w:rsidRDefault="00940176" w:rsidP="00940176">
      <w:pPr>
        <w:ind w:left="360"/>
      </w:pPr>
      <w:r>
        <w:lastRenderedPageBreak/>
        <w:t>PMTD Loan Issued</w:t>
      </w:r>
    </w:p>
    <w:p w14:paraId="767D67E9" w14:textId="77777777" w:rsidR="00940176" w:rsidRDefault="00940176" w:rsidP="00940176">
      <w:pPr>
        <w:ind w:left="360"/>
      </w:pPr>
    </w:p>
    <w:p w14:paraId="62C4E5FE" w14:textId="7AF959B1" w:rsidR="00940176" w:rsidRDefault="00940176" w:rsidP="00940176">
      <w:pPr>
        <w:pStyle w:val="ListParagraph"/>
        <w:numPr>
          <w:ilvl w:val="0"/>
          <w:numId w:val="26"/>
        </w:numPr>
      </w:pPr>
      <w:r>
        <w:t>Select loan_status, count(id) as total_applications,</w:t>
      </w:r>
    </w:p>
    <w:p w14:paraId="36B81C50" w14:textId="5DD05C73" w:rsidR="00940176" w:rsidRDefault="00940176" w:rsidP="00940176">
      <w:pPr>
        <w:pStyle w:val="ListParagraph"/>
      </w:pPr>
      <w:r>
        <w:t xml:space="preserve">sum(total_payment) as </w:t>
      </w:r>
      <w:r>
        <w:t>P</w:t>
      </w:r>
      <w:r>
        <w:t>MTD_received_loanamnt,</w:t>
      </w:r>
    </w:p>
    <w:p w14:paraId="5022F723" w14:textId="0ED9635F" w:rsidR="00940176" w:rsidRDefault="00940176" w:rsidP="00940176">
      <w:pPr>
        <w:pStyle w:val="ListParagraph"/>
      </w:pPr>
      <w:r>
        <w:t xml:space="preserve">sum(loan_amount) as </w:t>
      </w:r>
      <w:r>
        <w:t>P</w:t>
      </w:r>
      <w:r>
        <w:tab/>
      </w:r>
      <w:r>
        <w:t>MTD_total_fundedamnt,</w:t>
      </w:r>
    </w:p>
    <w:p w14:paraId="686FDDE4" w14:textId="77777777" w:rsidR="00940176" w:rsidRDefault="00940176" w:rsidP="00940176">
      <w:pPr>
        <w:pStyle w:val="ListParagraph"/>
      </w:pPr>
      <w:r>
        <w:t>avg(int_rate * 100) as interest_rate,</w:t>
      </w:r>
    </w:p>
    <w:p w14:paraId="26A06E6A" w14:textId="77777777" w:rsidR="00940176" w:rsidRDefault="00940176" w:rsidP="00940176">
      <w:pPr>
        <w:pStyle w:val="ListParagraph"/>
      </w:pPr>
      <w:r>
        <w:t>avg(dti * 100) as DTI</w:t>
      </w:r>
    </w:p>
    <w:p w14:paraId="73B89246" w14:textId="77777777" w:rsidR="00940176" w:rsidRDefault="00940176" w:rsidP="00940176">
      <w:pPr>
        <w:pStyle w:val="ListParagraph"/>
      </w:pPr>
      <w:r>
        <w:t>from bank_loandata</w:t>
      </w:r>
    </w:p>
    <w:p w14:paraId="0AD0895C" w14:textId="411F035A" w:rsidR="00940176" w:rsidRDefault="00940176" w:rsidP="00940176">
      <w:pPr>
        <w:pStyle w:val="ListParagraph"/>
      </w:pPr>
      <w:r>
        <w:t>where month(str_to_date(issue_date, '%d-%m-%Y')) = 1</w:t>
      </w:r>
      <w:r>
        <w:t>1</w:t>
      </w:r>
    </w:p>
    <w:p w14:paraId="7D3240B2" w14:textId="77777777" w:rsidR="00940176" w:rsidRDefault="00940176" w:rsidP="00940176">
      <w:pPr>
        <w:pStyle w:val="ListParagraph"/>
      </w:pPr>
      <w:r>
        <w:t>and year(str_to_date(issue_date, '%d-%m-%Y')) = 2021</w:t>
      </w:r>
    </w:p>
    <w:p w14:paraId="0BE8E84D" w14:textId="77777777" w:rsidR="00940176" w:rsidRDefault="00940176" w:rsidP="00940176">
      <w:pPr>
        <w:pStyle w:val="ListParagraph"/>
      </w:pPr>
      <w:r>
        <w:t>group by loan_status</w:t>
      </w:r>
    </w:p>
    <w:p w14:paraId="01247A5D" w14:textId="77777777" w:rsidR="00940176" w:rsidRDefault="00940176" w:rsidP="00940176">
      <w:pPr>
        <w:pStyle w:val="ListParagraph"/>
      </w:pPr>
      <w:r>
        <w:t>order by total_applications desc;</w:t>
      </w:r>
    </w:p>
    <w:p w14:paraId="79F00A69" w14:textId="77777777" w:rsidR="00940176" w:rsidRDefault="00940176" w:rsidP="00940176">
      <w:pPr>
        <w:pStyle w:val="ListParagraph"/>
      </w:pPr>
    </w:p>
    <w:p w14:paraId="23DEE78F" w14:textId="4903C5F9" w:rsidR="00940176" w:rsidRDefault="00940176" w:rsidP="00940176">
      <w:pPr>
        <w:pStyle w:val="ListParagraph"/>
      </w:pPr>
      <w:r w:rsidRPr="00940176">
        <w:drawing>
          <wp:inline distT="0" distB="0" distL="0" distR="0" wp14:anchorId="30CECC9B" wp14:editId="4C3989C0">
            <wp:extent cx="5943600" cy="1043305"/>
            <wp:effectExtent l="0" t="0" r="0" b="4445"/>
            <wp:docPr id="11984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2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3D92" w14:textId="1617A4D1" w:rsidR="00E35F26" w:rsidRDefault="00E35F26" w:rsidP="00761717">
      <w:pPr>
        <w:pStyle w:val="ListParagraph"/>
      </w:pPr>
    </w:p>
    <w:p w14:paraId="50B12049" w14:textId="77777777" w:rsidR="00F324AC" w:rsidRDefault="00F324AC" w:rsidP="00E35F26"/>
    <w:p w14:paraId="7C80E52A" w14:textId="77777777" w:rsidR="00F324AC" w:rsidRDefault="00F324AC" w:rsidP="00E35F26"/>
    <w:p w14:paraId="09C2B752" w14:textId="77777777" w:rsidR="00940176" w:rsidRDefault="00940176" w:rsidP="00E35F26"/>
    <w:p w14:paraId="1FBDB776" w14:textId="77777777" w:rsidR="00940176" w:rsidRDefault="00940176" w:rsidP="00E35F26"/>
    <w:p w14:paraId="7CA84BAC" w14:textId="77777777" w:rsidR="00940176" w:rsidRDefault="00940176" w:rsidP="00E35F26"/>
    <w:p w14:paraId="4D42CCC5" w14:textId="77777777" w:rsidR="00940176" w:rsidRDefault="00940176" w:rsidP="00E35F26"/>
    <w:p w14:paraId="74D0D21C" w14:textId="77777777" w:rsidR="00940176" w:rsidRDefault="00940176" w:rsidP="00E35F26"/>
    <w:p w14:paraId="0DA2EDC3" w14:textId="77777777" w:rsidR="00940176" w:rsidRDefault="00940176" w:rsidP="00E35F26"/>
    <w:p w14:paraId="0468D8C8" w14:textId="77777777" w:rsidR="00940176" w:rsidRDefault="00940176" w:rsidP="00E35F26"/>
    <w:p w14:paraId="5473E311" w14:textId="77777777" w:rsidR="00940176" w:rsidRDefault="00940176" w:rsidP="00E35F26"/>
    <w:p w14:paraId="7463485A" w14:textId="77777777" w:rsidR="00940176" w:rsidRDefault="00940176" w:rsidP="00E35F26"/>
    <w:p w14:paraId="498E0F13" w14:textId="77777777" w:rsidR="00940176" w:rsidRDefault="00940176" w:rsidP="00E35F26"/>
    <w:p w14:paraId="18EE044A" w14:textId="77777777" w:rsidR="00940176" w:rsidRDefault="00940176" w:rsidP="00E35F26"/>
    <w:p w14:paraId="45B21D03" w14:textId="77777777" w:rsidR="00940176" w:rsidRDefault="00940176" w:rsidP="00E35F26"/>
    <w:p w14:paraId="43AB9BD7" w14:textId="77777777" w:rsidR="00940176" w:rsidRDefault="00940176" w:rsidP="00E35F26"/>
    <w:p w14:paraId="22C37B47" w14:textId="77777777" w:rsidR="00940176" w:rsidRDefault="00940176" w:rsidP="00E35F26"/>
    <w:p w14:paraId="4FE26768" w14:textId="77777777" w:rsidR="00940176" w:rsidRDefault="00940176" w:rsidP="00E35F26"/>
    <w:p w14:paraId="62DDED29" w14:textId="77777777" w:rsidR="00940176" w:rsidRDefault="00940176" w:rsidP="00E35F26"/>
    <w:p w14:paraId="0E2F16A5" w14:textId="77777777" w:rsidR="00940176" w:rsidRDefault="00940176" w:rsidP="00E35F26"/>
    <w:p w14:paraId="566A35EC" w14:textId="77777777" w:rsidR="00940176" w:rsidRDefault="00940176" w:rsidP="00E35F26"/>
    <w:p w14:paraId="7138B25D" w14:textId="77777777" w:rsidR="00940176" w:rsidRDefault="00940176" w:rsidP="00E35F26"/>
    <w:p w14:paraId="02BF4C86" w14:textId="77777777" w:rsidR="00940176" w:rsidRDefault="00940176" w:rsidP="00E35F26"/>
    <w:p w14:paraId="697055EC" w14:textId="77777777" w:rsidR="00940176" w:rsidRDefault="00940176" w:rsidP="00E35F26"/>
    <w:p w14:paraId="4884FCE6" w14:textId="77777777" w:rsidR="00940176" w:rsidRDefault="00940176" w:rsidP="00E35F26"/>
    <w:p w14:paraId="251B6E1B" w14:textId="77777777" w:rsidR="00940176" w:rsidRDefault="00940176" w:rsidP="00E35F26"/>
    <w:p w14:paraId="63126E7F" w14:textId="77777777" w:rsidR="00940176" w:rsidRDefault="00940176" w:rsidP="00E35F26"/>
    <w:p w14:paraId="2C75EE78" w14:textId="77777777" w:rsidR="00940176" w:rsidRDefault="00940176" w:rsidP="00E35F26"/>
    <w:p w14:paraId="3970F5F6" w14:textId="77777777" w:rsidR="00940176" w:rsidRDefault="00940176" w:rsidP="00E35F26"/>
    <w:p w14:paraId="3E630EE5" w14:textId="0E499F4D" w:rsidR="00E35F26" w:rsidRDefault="00940176" w:rsidP="00E35F26">
      <w:r>
        <w:lastRenderedPageBreak/>
        <w:t>Bank Loan Report | Overview</w:t>
      </w:r>
    </w:p>
    <w:p w14:paraId="232DE57A" w14:textId="77777777" w:rsidR="00940176" w:rsidRDefault="00940176" w:rsidP="00E35F26"/>
    <w:p w14:paraId="1F7259F5" w14:textId="26864DB8" w:rsidR="00940176" w:rsidRDefault="00940176" w:rsidP="00E35F26">
      <w:r>
        <w:t>MONTH</w:t>
      </w:r>
    </w:p>
    <w:p w14:paraId="0ACB604A" w14:textId="77777777" w:rsidR="00E35F26" w:rsidRDefault="00E35F26" w:rsidP="00E35F26"/>
    <w:p w14:paraId="21DA88C9" w14:textId="77777777" w:rsidR="00801D36" w:rsidRDefault="00801D36" w:rsidP="00940176">
      <w:pPr>
        <w:pStyle w:val="ListParagraph"/>
        <w:numPr>
          <w:ilvl w:val="0"/>
          <w:numId w:val="26"/>
        </w:numPr>
      </w:pPr>
      <w:r>
        <w:t>Select monthname(str_to_date(issue_date, '%d-%m-%Y')) as month_name,</w:t>
      </w:r>
    </w:p>
    <w:p w14:paraId="57BE4A61" w14:textId="77777777" w:rsidR="00801D36" w:rsidRDefault="00801D36" w:rsidP="00801D36">
      <w:pPr>
        <w:pStyle w:val="ListParagraph"/>
      </w:pPr>
      <w:r>
        <w:t>count(id) as total_loanapplications,</w:t>
      </w:r>
    </w:p>
    <w:p w14:paraId="3A385064" w14:textId="77777777" w:rsidR="00801D36" w:rsidRDefault="00801D36" w:rsidP="00801D36">
      <w:pPr>
        <w:pStyle w:val="ListParagraph"/>
      </w:pPr>
      <w:r>
        <w:t>sum(loan_amount) as total_fundedamount,</w:t>
      </w:r>
    </w:p>
    <w:p w14:paraId="1D70EE69" w14:textId="77777777" w:rsidR="00801D36" w:rsidRDefault="00801D36" w:rsidP="00801D36">
      <w:pPr>
        <w:pStyle w:val="ListParagraph"/>
      </w:pPr>
      <w:r>
        <w:t>sum(total_payment) as total_amountreceived</w:t>
      </w:r>
    </w:p>
    <w:p w14:paraId="10770312" w14:textId="77777777" w:rsidR="00801D36" w:rsidRDefault="00801D36" w:rsidP="00801D36">
      <w:pPr>
        <w:pStyle w:val="ListParagraph"/>
      </w:pPr>
      <w:r>
        <w:t>from bank_loandata</w:t>
      </w:r>
    </w:p>
    <w:p w14:paraId="40BD839C" w14:textId="77777777" w:rsidR="00801D36" w:rsidRDefault="00801D36" w:rsidP="00801D36">
      <w:pPr>
        <w:pStyle w:val="ListParagraph"/>
      </w:pPr>
      <w:r>
        <w:t>group by monthname(str_to_date(issue_date, '%d-%m-%Y')),</w:t>
      </w:r>
    </w:p>
    <w:p w14:paraId="416EC8BF" w14:textId="77777777" w:rsidR="00801D36" w:rsidRDefault="00801D36" w:rsidP="00801D36">
      <w:pPr>
        <w:pStyle w:val="ListParagraph"/>
      </w:pPr>
      <w:r>
        <w:t>month(str_to_date(issue_date, '%d-%m-%Y'))</w:t>
      </w:r>
    </w:p>
    <w:p w14:paraId="52180F64" w14:textId="77777777" w:rsidR="00801D36" w:rsidRDefault="00801D36" w:rsidP="00801D36">
      <w:pPr>
        <w:pStyle w:val="ListParagraph"/>
      </w:pPr>
      <w:r>
        <w:t>order by month(str_to_date(issue_date, '%d-%m-%Y'));</w:t>
      </w:r>
    </w:p>
    <w:p w14:paraId="00135E87" w14:textId="77777777" w:rsidR="00801D36" w:rsidRDefault="00801D36" w:rsidP="00801D36">
      <w:pPr>
        <w:pStyle w:val="ListParagraph"/>
      </w:pPr>
    </w:p>
    <w:p w14:paraId="5476A17A" w14:textId="7C327595" w:rsidR="00801D36" w:rsidRDefault="00801D36" w:rsidP="00801D36">
      <w:pPr>
        <w:pStyle w:val="ListParagraph"/>
      </w:pPr>
      <w:r w:rsidRPr="00801D36">
        <w:drawing>
          <wp:inline distT="0" distB="0" distL="0" distR="0" wp14:anchorId="36D5E06C" wp14:editId="460F5C7C">
            <wp:extent cx="4877223" cy="2491956"/>
            <wp:effectExtent l="0" t="0" r="0" b="3810"/>
            <wp:docPr id="14622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49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442F" w14:textId="4963C3FB" w:rsidR="00E35F26" w:rsidRDefault="00E35F26" w:rsidP="00801D36">
      <w:pPr>
        <w:pStyle w:val="ListParagraph"/>
      </w:pPr>
    </w:p>
    <w:p w14:paraId="561570C8" w14:textId="77777777" w:rsidR="007021C6" w:rsidRDefault="007021C6" w:rsidP="00801D36">
      <w:pPr>
        <w:pStyle w:val="ListParagraph"/>
      </w:pPr>
    </w:p>
    <w:p w14:paraId="6FCAAC67" w14:textId="77777777" w:rsidR="00940176" w:rsidRDefault="00940176" w:rsidP="00940176"/>
    <w:p w14:paraId="678EAA67" w14:textId="77777777" w:rsidR="00940176" w:rsidRDefault="00940176" w:rsidP="00940176"/>
    <w:p w14:paraId="20C9C85D" w14:textId="77777777" w:rsidR="00940176" w:rsidRDefault="00940176" w:rsidP="00940176"/>
    <w:p w14:paraId="5B8CC727" w14:textId="77777777" w:rsidR="00940176" w:rsidRDefault="00940176" w:rsidP="00940176"/>
    <w:p w14:paraId="00388D18" w14:textId="77777777" w:rsidR="00940176" w:rsidRDefault="00940176" w:rsidP="00940176"/>
    <w:p w14:paraId="7923F3B7" w14:textId="77777777" w:rsidR="00940176" w:rsidRDefault="00940176" w:rsidP="00940176"/>
    <w:p w14:paraId="6DC35731" w14:textId="77777777" w:rsidR="00940176" w:rsidRDefault="00940176" w:rsidP="00940176"/>
    <w:p w14:paraId="42246141" w14:textId="77777777" w:rsidR="00940176" w:rsidRDefault="00940176" w:rsidP="00940176"/>
    <w:p w14:paraId="733856D9" w14:textId="77777777" w:rsidR="00940176" w:rsidRDefault="00940176" w:rsidP="00940176"/>
    <w:p w14:paraId="73BBD146" w14:textId="77777777" w:rsidR="00940176" w:rsidRDefault="00940176" w:rsidP="00940176"/>
    <w:p w14:paraId="651C84BD" w14:textId="77777777" w:rsidR="00940176" w:rsidRDefault="00940176" w:rsidP="00940176"/>
    <w:p w14:paraId="052F20C0" w14:textId="77777777" w:rsidR="00940176" w:rsidRDefault="00940176" w:rsidP="00940176"/>
    <w:p w14:paraId="5D12FF5F" w14:textId="77777777" w:rsidR="00940176" w:rsidRDefault="00940176" w:rsidP="00940176"/>
    <w:p w14:paraId="56456DA4" w14:textId="77777777" w:rsidR="00940176" w:rsidRDefault="00940176" w:rsidP="00940176"/>
    <w:p w14:paraId="5688CC6C" w14:textId="77777777" w:rsidR="00940176" w:rsidRDefault="00940176" w:rsidP="00940176"/>
    <w:p w14:paraId="692C8D9B" w14:textId="77777777" w:rsidR="00940176" w:rsidRDefault="00940176" w:rsidP="00940176"/>
    <w:p w14:paraId="7F72A2DE" w14:textId="77777777" w:rsidR="00940176" w:rsidRDefault="00940176" w:rsidP="00940176"/>
    <w:p w14:paraId="68117590" w14:textId="38272D7C" w:rsidR="00940176" w:rsidRDefault="00940176" w:rsidP="00940176"/>
    <w:p w14:paraId="340ED67A" w14:textId="39A623EE" w:rsidR="00940176" w:rsidRDefault="00940176" w:rsidP="00940176">
      <w:r>
        <w:lastRenderedPageBreak/>
        <w:t>STATE</w:t>
      </w:r>
    </w:p>
    <w:p w14:paraId="4F32DE63" w14:textId="77777777" w:rsidR="00940176" w:rsidRDefault="00940176" w:rsidP="00940176"/>
    <w:p w14:paraId="0287FE0E" w14:textId="6BDF140F" w:rsidR="007021C6" w:rsidRDefault="007021C6" w:rsidP="00940176">
      <w:r>
        <w:t>2</w:t>
      </w:r>
      <w:r w:rsidR="00940176">
        <w:t>8</w:t>
      </w:r>
      <w:r>
        <w:t>)  Select address_state,</w:t>
      </w:r>
    </w:p>
    <w:p w14:paraId="362A0DC4" w14:textId="77777777" w:rsidR="007021C6" w:rsidRDefault="007021C6" w:rsidP="00940176">
      <w:pPr>
        <w:ind w:firstLine="720"/>
      </w:pPr>
      <w:r>
        <w:t>count(id) as total_loanapplications,</w:t>
      </w:r>
    </w:p>
    <w:p w14:paraId="065EF844" w14:textId="77777777" w:rsidR="007021C6" w:rsidRDefault="007021C6" w:rsidP="00940176">
      <w:pPr>
        <w:ind w:firstLine="720"/>
      </w:pPr>
      <w:r>
        <w:t>sum(loan_amount) as total_fundedamount,</w:t>
      </w:r>
    </w:p>
    <w:p w14:paraId="04670DF1" w14:textId="77777777" w:rsidR="007021C6" w:rsidRDefault="007021C6" w:rsidP="00940176">
      <w:pPr>
        <w:ind w:firstLine="720"/>
      </w:pPr>
      <w:r>
        <w:t>sum(total_payment) as total_amountreceived</w:t>
      </w:r>
    </w:p>
    <w:p w14:paraId="008E83BD" w14:textId="77777777" w:rsidR="007021C6" w:rsidRDefault="007021C6" w:rsidP="007021C6">
      <w:pPr>
        <w:pStyle w:val="ListParagraph"/>
      </w:pPr>
      <w:r>
        <w:t>from bank_loandata</w:t>
      </w:r>
    </w:p>
    <w:p w14:paraId="76608B13" w14:textId="77777777" w:rsidR="007021C6" w:rsidRDefault="007021C6" w:rsidP="007021C6">
      <w:pPr>
        <w:pStyle w:val="ListParagraph"/>
      </w:pPr>
      <w:r>
        <w:t>group by address_state</w:t>
      </w:r>
    </w:p>
    <w:p w14:paraId="516D1C24" w14:textId="70C4588E" w:rsidR="007021C6" w:rsidRDefault="007021C6" w:rsidP="007021C6">
      <w:pPr>
        <w:pStyle w:val="ListParagraph"/>
      </w:pPr>
      <w:r>
        <w:t>order by count(id) desc;</w:t>
      </w:r>
    </w:p>
    <w:p w14:paraId="7AAD526B" w14:textId="77777777" w:rsidR="00940176" w:rsidRDefault="00940176" w:rsidP="007021C6">
      <w:pPr>
        <w:pStyle w:val="ListParagraph"/>
      </w:pPr>
    </w:p>
    <w:p w14:paraId="70743D8F" w14:textId="4F93AD67" w:rsidR="007021C6" w:rsidRDefault="007021C6" w:rsidP="00940176">
      <w:r w:rsidRPr="007021C6">
        <w:drawing>
          <wp:inline distT="0" distB="0" distL="0" distR="0" wp14:anchorId="08A51D4A" wp14:editId="41615F59">
            <wp:extent cx="5082980" cy="2530059"/>
            <wp:effectExtent l="0" t="0" r="3810" b="3810"/>
            <wp:docPr id="193393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80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CD046D" w14:textId="77777777" w:rsidR="00940176" w:rsidRDefault="00940176" w:rsidP="00940176"/>
    <w:p w14:paraId="6F2468C0" w14:textId="77777777" w:rsidR="00940176" w:rsidRDefault="00940176" w:rsidP="00940176"/>
    <w:p w14:paraId="64B54C88" w14:textId="77777777" w:rsidR="00940176" w:rsidRDefault="00940176" w:rsidP="00940176"/>
    <w:p w14:paraId="0450FE36" w14:textId="77777777" w:rsidR="00940176" w:rsidRDefault="00940176" w:rsidP="00940176"/>
    <w:p w14:paraId="245AA742" w14:textId="77777777" w:rsidR="00940176" w:rsidRDefault="00940176" w:rsidP="00940176"/>
    <w:p w14:paraId="421DCF46" w14:textId="77777777" w:rsidR="007021C6" w:rsidRDefault="007021C6" w:rsidP="007021C6">
      <w:pPr>
        <w:pStyle w:val="ListParagraph"/>
      </w:pPr>
    </w:p>
    <w:p w14:paraId="182D8668" w14:textId="0E83C1D8" w:rsidR="007021C6" w:rsidRDefault="00940176" w:rsidP="00940176">
      <w:r>
        <w:t>TERM</w:t>
      </w:r>
    </w:p>
    <w:p w14:paraId="6016C0FD" w14:textId="77777777" w:rsidR="00940176" w:rsidRDefault="00940176" w:rsidP="00940176"/>
    <w:p w14:paraId="45924FF6" w14:textId="6FB0377C" w:rsidR="007021C6" w:rsidRDefault="007021C6" w:rsidP="00940176">
      <w:r>
        <w:t>2</w:t>
      </w:r>
      <w:r w:rsidR="00940176">
        <w:t>9</w:t>
      </w:r>
      <w:r>
        <w:t>)Select term,</w:t>
      </w:r>
    </w:p>
    <w:p w14:paraId="19127560" w14:textId="77777777" w:rsidR="007021C6" w:rsidRDefault="007021C6" w:rsidP="00940176">
      <w:r>
        <w:t>count(id) as total_loanapplications,</w:t>
      </w:r>
    </w:p>
    <w:p w14:paraId="742D91A7" w14:textId="77777777" w:rsidR="007021C6" w:rsidRDefault="007021C6" w:rsidP="00940176">
      <w:r>
        <w:t>sum(loan_amount) as total_fundedamount,</w:t>
      </w:r>
    </w:p>
    <w:p w14:paraId="1339B333" w14:textId="77777777" w:rsidR="007021C6" w:rsidRDefault="007021C6" w:rsidP="00940176">
      <w:r>
        <w:t>sum(total_payment) as total_amountreceived</w:t>
      </w:r>
    </w:p>
    <w:p w14:paraId="279C6500" w14:textId="77777777" w:rsidR="007021C6" w:rsidRDefault="007021C6" w:rsidP="00940176">
      <w:r>
        <w:t>from bank_loandata</w:t>
      </w:r>
    </w:p>
    <w:p w14:paraId="35DB70B1" w14:textId="77777777" w:rsidR="007021C6" w:rsidRDefault="007021C6" w:rsidP="00940176">
      <w:r>
        <w:t>group by term</w:t>
      </w:r>
    </w:p>
    <w:p w14:paraId="389A73C1" w14:textId="3E7EF8EA" w:rsidR="007021C6" w:rsidRDefault="007021C6" w:rsidP="00940176">
      <w:r>
        <w:t>order by term;</w:t>
      </w:r>
    </w:p>
    <w:p w14:paraId="0D1A4766" w14:textId="77777777" w:rsidR="00371FF6" w:rsidRDefault="00371FF6" w:rsidP="007021C6">
      <w:pPr>
        <w:pStyle w:val="ListParagraph"/>
      </w:pPr>
    </w:p>
    <w:p w14:paraId="45E2D104" w14:textId="2F752E1A" w:rsidR="00371FF6" w:rsidRDefault="00371FF6" w:rsidP="007021C6">
      <w:pPr>
        <w:pStyle w:val="ListParagraph"/>
      </w:pPr>
      <w:r w:rsidRPr="00371FF6">
        <w:drawing>
          <wp:inline distT="0" distB="0" distL="0" distR="0" wp14:anchorId="3D76573D" wp14:editId="7FFD970C">
            <wp:extent cx="4968671" cy="1196444"/>
            <wp:effectExtent l="0" t="0" r="3810" b="3810"/>
            <wp:docPr id="1622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5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2337" w14:textId="40F03B95" w:rsidR="00940176" w:rsidRDefault="00940176" w:rsidP="00940176">
      <w:r>
        <w:lastRenderedPageBreak/>
        <w:t>EMPLOYEE LENGTH</w:t>
      </w:r>
    </w:p>
    <w:p w14:paraId="1816F3F5" w14:textId="3234FEE3" w:rsidR="00371FF6" w:rsidRDefault="00940176" w:rsidP="00940176">
      <w:pPr>
        <w:ind w:firstLine="720"/>
      </w:pPr>
      <w:r>
        <w:t>30</w:t>
      </w:r>
      <w:r w:rsidR="00371FF6">
        <w:t>) Select emp_length ,</w:t>
      </w:r>
    </w:p>
    <w:p w14:paraId="4399BF31" w14:textId="77777777" w:rsidR="00371FF6" w:rsidRDefault="00371FF6" w:rsidP="00371FF6">
      <w:pPr>
        <w:pStyle w:val="ListParagraph"/>
      </w:pPr>
      <w:r>
        <w:t>count(id) as total_loanapplication,</w:t>
      </w:r>
    </w:p>
    <w:p w14:paraId="7C4895AF" w14:textId="77777777" w:rsidR="00371FF6" w:rsidRDefault="00371FF6" w:rsidP="00371FF6">
      <w:pPr>
        <w:pStyle w:val="ListParagraph"/>
      </w:pPr>
      <w:r>
        <w:t>sum(loan_amount) as total_fundedamount,</w:t>
      </w:r>
    </w:p>
    <w:p w14:paraId="07A36771" w14:textId="77777777" w:rsidR="00371FF6" w:rsidRDefault="00371FF6" w:rsidP="00371FF6">
      <w:pPr>
        <w:pStyle w:val="ListParagraph"/>
      </w:pPr>
      <w:r>
        <w:t>sum(total_payment) as total_receivedamt</w:t>
      </w:r>
    </w:p>
    <w:p w14:paraId="22C4201C" w14:textId="77777777" w:rsidR="00371FF6" w:rsidRDefault="00371FF6" w:rsidP="00371FF6">
      <w:pPr>
        <w:pStyle w:val="ListParagraph"/>
      </w:pPr>
      <w:r>
        <w:t>from bank_loandata</w:t>
      </w:r>
    </w:p>
    <w:p w14:paraId="5910A5A4" w14:textId="77777777" w:rsidR="00371FF6" w:rsidRDefault="00371FF6" w:rsidP="00371FF6">
      <w:pPr>
        <w:pStyle w:val="ListParagraph"/>
      </w:pPr>
      <w:r>
        <w:t>group by emp_length</w:t>
      </w:r>
    </w:p>
    <w:p w14:paraId="11B4D4EF" w14:textId="6EAF6BC0" w:rsidR="00371FF6" w:rsidRDefault="00371FF6" w:rsidP="00371FF6">
      <w:pPr>
        <w:pStyle w:val="ListParagraph"/>
      </w:pPr>
      <w:r>
        <w:t>order by count(id) desc ;</w:t>
      </w:r>
    </w:p>
    <w:p w14:paraId="3C1CF1BB" w14:textId="3495ECD4" w:rsidR="00371FF6" w:rsidRDefault="00371FF6" w:rsidP="00940176">
      <w:r w:rsidRPr="00371FF6">
        <w:drawing>
          <wp:inline distT="0" distB="0" distL="0" distR="0" wp14:anchorId="3EB5ADFD" wp14:editId="5AE099E7">
            <wp:extent cx="5425910" cy="2415749"/>
            <wp:effectExtent l="0" t="0" r="3810" b="3810"/>
            <wp:docPr id="8503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8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99DC" w14:textId="77777777" w:rsidR="00371FF6" w:rsidRDefault="00371FF6" w:rsidP="00371FF6">
      <w:pPr>
        <w:pStyle w:val="ListParagraph"/>
      </w:pPr>
    </w:p>
    <w:p w14:paraId="37AC74B5" w14:textId="77777777" w:rsidR="00371FF6" w:rsidRDefault="00371FF6" w:rsidP="00940176"/>
    <w:p w14:paraId="260CCCA9" w14:textId="5E2504AC" w:rsidR="00940176" w:rsidRDefault="00940176" w:rsidP="00940176">
      <w:pPr>
        <w:pStyle w:val="ListParagraph"/>
      </w:pPr>
      <w:r>
        <w:t>PURPOSE</w:t>
      </w:r>
    </w:p>
    <w:p w14:paraId="6B19241F" w14:textId="6E0F69F0" w:rsidR="00371FF6" w:rsidRDefault="00940176" w:rsidP="00940176">
      <w:pPr>
        <w:ind w:firstLine="720"/>
      </w:pPr>
      <w:r>
        <w:t>31</w:t>
      </w:r>
      <w:r w:rsidR="00371FF6">
        <w:t>) Select purpose ,</w:t>
      </w:r>
    </w:p>
    <w:p w14:paraId="3E8BBA97" w14:textId="77777777" w:rsidR="00371FF6" w:rsidRDefault="00371FF6" w:rsidP="00371FF6">
      <w:pPr>
        <w:pStyle w:val="ListParagraph"/>
      </w:pPr>
      <w:r>
        <w:t>count(id) as total_loanapplication,</w:t>
      </w:r>
    </w:p>
    <w:p w14:paraId="1181FA1E" w14:textId="77777777" w:rsidR="00371FF6" w:rsidRDefault="00371FF6" w:rsidP="00371FF6">
      <w:pPr>
        <w:pStyle w:val="ListParagraph"/>
      </w:pPr>
      <w:r>
        <w:t>sum(loan_amount) as total_fundedamount,</w:t>
      </w:r>
    </w:p>
    <w:p w14:paraId="4264FA69" w14:textId="77777777" w:rsidR="00371FF6" w:rsidRDefault="00371FF6" w:rsidP="00371FF6">
      <w:pPr>
        <w:pStyle w:val="ListParagraph"/>
      </w:pPr>
      <w:r>
        <w:t>sum(total_payment) as total_receivedamt</w:t>
      </w:r>
    </w:p>
    <w:p w14:paraId="36E759C0" w14:textId="77777777" w:rsidR="00371FF6" w:rsidRDefault="00371FF6" w:rsidP="00371FF6">
      <w:pPr>
        <w:pStyle w:val="ListParagraph"/>
      </w:pPr>
      <w:r>
        <w:t>from bank_loandata</w:t>
      </w:r>
    </w:p>
    <w:p w14:paraId="646AD8CA" w14:textId="77777777" w:rsidR="00371FF6" w:rsidRDefault="00371FF6" w:rsidP="00371FF6">
      <w:pPr>
        <w:pStyle w:val="ListParagraph"/>
      </w:pPr>
      <w:r>
        <w:t>group by purpose</w:t>
      </w:r>
    </w:p>
    <w:p w14:paraId="5D1911BE" w14:textId="720BA681" w:rsidR="00371FF6" w:rsidRDefault="00371FF6" w:rsidP="00371FF6">
      <w:pPr>
        <w:pStyle w:val="ListParagraph"/>
      </w:pPr>
      <w:r>
        <w:t>order by count(id) desc ;</w:t>
      </w:r>
    </w:p>
    <w:p w14:paraId="48F17635" w14:textId="3D1AE6D8" w:rsidR="00371FF6" w:rsidRDefault="00371FF6" w:rsidP="00371FF6">
      <w:r w:rsidRPr="00371FF6">
        <w:drawing>
          <wp:inline distT="0" distB="0" distL="0" distR="0" wp14:anchorId="4C16AFD4" wp14:editId="7D999B7E">
            <wp:extent cx="5943600" cy="2536190"/>
            <wp:effectExtent l="0" t="0" r="0" b="0"/>
            <wp:docPr id="6258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65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6F4C" w14:textId="77777777" w:rsidR="00371FF6" w:rsidRDefault="00371FF6" w:rsidP="00940176"/>
    <w:p w14:paraId="6DB186C7" w14:textId="77777777" w:rsidR="00940176" w:rsidRDefault="00940176" w:rsidP="00940176">
      <w:r>
        <w:lastRenderedPageBreak/>
        <w:t xml:space="preserve">32) </w:t>
      </w:r>
      <w:r>
        <w:t>select home_ownership , count(id) as total_loan_application,</w:t>
      </w:r>
    </w:p>
    <w:p w14:paraId="4E8C7C99" w14:textId="77777777" w:rsidR="00940176" w:rsidRDefault="00940176" w:rsidP="00940176">
      <w:r>
        <w:t>sum(loan_amount) as total_loan_fundedamount,</w:t>
      </w:r>
    </w:p>
    <w:p w14:paraId="7E94E09B" w14:textId="77777777" w:rsidR="00940176" w:rsidRDefault="00940176" w:rsidP="00940176">
      <w:r>
        <w:t>sum(total_payment) as total_loan_receivedamount</w:t>
      </w:r>
    </w:p>
    <w:p w14:paraId="30799125" w14:textId="77777777" w:rsidR="00940176" w:rsidRDefault="00940176" w:rsidP="00940176">
      <w:r>
        <w:t>from bank_loandata</w:t>
      </w:r>
    </w:p>
    <w:p w14:paraId="42C21594" w14:textId="77777777" w:rsidR="00940176" w:rsidRDefault="00940176" w:rsidP="00940176">
      <w:r>
        <w:t>group by home_ownership</w:t>
      </w:r>
    </w:p>
    <w:p w14:paraId="44B59FEE" w14:textId="77777777" w:rsidR="00940176" w:rsidRDefault="00940176" w:rsidP="00940176">
      <w:r>
        <w:t>order by home_ownership;</w:t>
      </w:r>
    </w:p>
    <w:p w14:paraId="56F7418B" w14:textId="77777777" w:rsidR="00940176" w:rsidRDefault="00940176" w:rsidP="00940176"/>
    <w:p w14:paraId="4A319DEE" w14:textId="77777777" w:rsidR="00940176" w:rsidRDefault="00940176" w:rsidP="00940176"/>
    <w:p w14:paraId="39162154" w14:textId="28247C4D" w:rsidR="00371FF6" w:rsidRDefault="00940176" w:rsidP="00940176">
      <w:r w:rsidRPr="00940176">
        <w:drawing>
          <wp:inline distT="0" distB="0" distL="0" distR="0" wp14:anchorId="1AC16E9E" wp14:editId="09BD524F">
            <wp:extent cx="5921253" cy="1958510"/>
            <wp:effectExtent l="0" t="0" r="3810" b="3810"/>
            <wp:docPr id="14316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36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5AA711A"/>
    <w:multiLevelType w:val="hybridMultilevel"/>
    <w:tmpl w:val="98A2EC96"/>
    <w:lvl w:ilvl="0" w:tplc="40090011">
      <w:start w:val="2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CA07DD4"/>
    <w:multiLevelType w:val="hybridMultilevel"/>
    <w:tmpl w:val="68087A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CCB5F97"/>
    <w:multiLevelType w:val="hybridMultilevel"/>
    <w:tmpl w:val="618EDDD6"/>
    <w:lvl w:ilvl="0" w:tplc="40090011">
      <w:start w:val="1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56031835">
    <w:abstractNumId w:val="22"/>
  </w:num>
  <w:num w:numId="2" w16cid:durableId="1637905037">
    <w:abstractNumId w:val="13"/>
  </w:num>
  <w:num w:numId="3" w16cid:durableId="1870753505">
    <w:abstractNumId w:val="10"/>
  </w:num>
  <w:num w:numId="4" w16cid:durableId="222716850">
    <w:abstractNumId w:val="24"/>
  </w:num>
  <w:num w:numId="5" w16cid:durableId="950935987">
    <w:abstractNumId w:val="15"/>
  </w:num>
  <w:num w:numId="6" w16cid:durableId="703677431">
    <w:abstractNumId w:val="18"/>
  </w:num>
  <w:num w:numId="7" w16cid:durableId="1402799845">
    <w:abstractNumId w:val="20"/>
  </w:num>
  <w:num w:numId="8" w16cid:durableId="1244215606">
    <w:abstractNumId w:val="9"/>
  </w:num>
  <w:num w:numId="9" w16cid:durableId="1297688296">
    <w:abstractNumId w:val="7"/>
  </w:num>
  <w:num w:numId="10" w16cid:durableId="340938869">
    <w:abstractNumId w:val="6"/>
  </w:num>
  <w:num w:numId="11" w16cid:durableId="402871720">
    <w:abstractNumId w:val="5"/>
  </w:num>
  <w:num w:numId="12" w16cid:durableId="924874170">
    <w:abstractNumId w:val="4"/>
  </w:num>
  <w:num w:numId="13" w16cid:durableId="1877883461">
    <w:abstractNumId w:val="8"/>
  </w:num>
  <w:num w:numId="14" w16cid:durableId="623192082">
    <w:abstractNumId w:val="3"/>
  </w:num>
  <w:num w:numId="15" w16cid:durableId="1981574645">
    <w:abstractNumId w:val="2"/>
  </w:num>
  <w:num w:numId="16" w16cid:durableId="1888954171">
    <w:abstractNumId w:val="1"/>
  </w:num>
  <w:num w:numId="17" w16cid:durableId="1121414538">
    <w:abstractNumId w:val="0"/>
  </w:num>
  <w:num w:numId="18" w16cid:durableId="2145190794">
    <w:abstractNumId w:val="16"/>
  </w:num>
  <w:num w:numId="19" w16cid:durableId="12801271">
    <w:abstractNumId w:val="17"/>
  </w:num>
  <w:num w:numId="20" w16cid:durableId="1229072522">
    <w:abstractNumId w:val="23"/>
  </w:num>
  <w:num w:numId="21" w16cid:durableId="549027390">
    <w:abstractNumId w:val="19"/>
  </w:num>
  <w:num w:numId="22" w16cid:durableId="1031610309">
    <w:abstractNumId w:val="12"/>
  </w:num>
  <w:num w:numId="23" w16cid:durableId="1578708190">
    <w:abstractNumId w:val="25"/>
  </w:num>
  <w:num w:numId="24" w16cid:durableId="177083724">
    <w:abstractNumId w:val="14"/>
  </w:num>
  <w:num w:numId="25" w16cid:durableId="935096178">
    <w:abstractNumId w:val="21"/>
  </w:num>
  <w:num w:numId="26" w16cid:durableId="247277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26"/>
    <w:rsid w:val="001605E4"/>
    <w:rsid w:val="00317E55"/>
    <w:rsid w:val="003709C4"/>
    <w:rsid w:val="00371FF6"/>
    <w:rsid w:val="003809F9"/>
    <w:rsid w:val="003F26C9"/>
    <w:rsid w:val="005C2994"/>
    <w:rsid w:val="00645252"/>
    <w:rsid w:val="00645B7E"/>
    <w:rsid w:val="006D3D74"/>
    <w:rsid w:val="007021C6"/>
    <w:rsid w:val="00761717"/>
    <w:rsid w:val="007F2D2A"/>
    <w:rsid w:val="00801D36"/>
    <w:rsid w:val="0083569A"/>
    <w:rsid w:val="00940176"/>
    <w:rsid w:val="009D4433"/>
    <w:rsid w:val="009E5C08"/>
    <w:rsid w:val="00A62AA0"/>
    <w:rsid w:val="00A9204E"/>
    <w:rsid w:val="00E35F26"/>
    <w:rsid w:val="00F324AC"/>
    <w:rsid w:val="00FE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A832"/>
  <w15:chartTrackingRefBased/>
  <w15:docId w15:val="{52E0730B-B9BC-4BD0-9D62-EED5863C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35F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%20aspirei3\AppData\Local\Microsoft\Office\16.0\DTS\en-IN%7bC6E549D9-1675-4FFE-BB19-1DE169DF54C8%7d\%7bF6FA8F5C-43BF-47B7-AB02-98200A36279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{F6FA8F5C-43BF-47B7-AB02-98200A362797}TF2de6fc23-48e8-448b-960e-1bdc6e9248ab4ef8d1ac_win32-7424dd8ab5ea</Template>
  <TotalTime>1614</TotalTime>
  <Pages>12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aspirei3</dc:creator>
  <cp:keywords/>
  <dc:description/>
  <cp:lastModifiedBy>Aniruddh Kanak</cp:lastModifiedBy>
  <cp:revision>1</cp:revision>
  <dcterms:created xsi:type="dcterms:W3CDTF">2026-10-17T12:51:00Z</dcterms:created>
  <dcterms:modified xsi:type="dcterms:W3CDTF">2026-10-18T15:56:00Z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